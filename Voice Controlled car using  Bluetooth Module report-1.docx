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8E9E44" w14:textId="4E7B0D05" w:rsidR="00A9204E" w:rsidRDefault="0060626D">
      <w:r>
        <w:rPr>
          <w:noProof/>
        </w:rPr>
        <w:drawing>
          <wp:inline distT="0" distB="0" distL="0" distR="0" wp14:anchorId="2DE479E3" wp14:editId="38E29E98">
            <wp:extent cx="5047615" cy="1078865"/>
            <wp:effectExtent l="0" t="0" r="63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7615" cy="1078865"/>
                    </a:xfrm>
                    <a:prstGeom prst="rect">
                      <a:avLst/>
                    </a:prstGeom>
                    <a:noFill/>
                  </pic:spPr>
                </pic:pic>
              </a:graphicData>
            </a:graphic>
          </wp:inline>
        </w:drawing>
      </w:r>
    </w:p>
    <w:p w14:paraId="61AF6922" w14:textId="216121E8" w:rsidR="0060626D" w:rsidRDefault="0060626D"/>
    <w:p w14:paraId="265E91FB" w14:textId="035F2A26" w:rsidR="0060626D" w:rsidRPr="00DD6B3C" w:rsidRDefault="0060626D" w:rsidP="0060626D">
      <w:pPr>
        <w:pStyle w:val="Title"/>
        <w:rPr>
          <w:rStyle w:val="Strong"/>
        </w:rPr>
      </w:pPr>
      <w:r w:rsidRPr="00DD6B3C">
        <w:rPr>
          <w:rStyle w:val="Strong"/>
        </w:rPr>
        <w:t>Voice Controlled car using  Bluetooth Module.</w:t>
      </w:r>
    </w:p>
    <w:p w14:paraId="66F1C42F" w14:textId="59D871F4" w:rsidR="0060626D" w:rsidRDefault="0060626D" w:rsidP="0060626D">
      <w:pPr>
        <w:ind w:left="-142" w:hanging="142"/>
        <w:rPr>
          <w:rFonts w:ascii="Times New Roman" w:hAnsi="Times New Roman" w:cs="Times New Roman"/>
          <w:b/>
          <w:bCs/>
          <w:color w:val="000000" w:themeColor="text1"/>
          <w:sz w:val="32"/>
          <w:szCs w:val="32"/>
        </w:rPr>
      </w:pPr>
      <w:r w:rsidRPr="00B112F2">
        <w:rPr>
          <w:rFonts w:ascii="Times New Roman" w:hAnsi="Times New Roman" w:cs="Times New Roman"/>
          <w:b/>
          <w:bCs/>
          <w:color w:val="000000" w:themeColor="text1"/>
          <w:sz w:val="24"/>
          <w:szCs w:val="24"/>
        </w:rPr>
        <w:t xml:space="preserve">         </w:t>
      </w:r>
      <w:r w:rsidRPr="00B112F2">
        <w:rPr>
          <w:rFonts w:ascii="Times New Roman" w:hAnsi="Times New Roman" w:cs="Times New Roman"/>
          <w:b/>
          <w:bCs/>
          <w:color w:val="000000" w:themeColor="text1"/>
          <w:sz w:val="28"/>
          <w:szCs w:val="28"/>
        </w:rPr>
        <w:t xml:space="preserve">                        </w:t>
      </w:r>
      <w:r w:rsidRPr="00B112F2">
        <w:rPr>
          <w:rFonts w:ascii="Times New Roman" w:hAnsi="Times New Roman" w:cs="Times New Roman"/>
          <w:b/>
          <w:bCs/>
          <w:color w:val="000000" w:themeColor="text1"/>
          <w:sz w:val="32"/>
          <w:szCs w:val="32"/>
        </w:rPr>
        <w:t>ECB4243 DESIGNPROJECT-II</w:t>
      </w:r>
    </w:p>
    <w:p w14:paraId="78576DE7" w14:textId="77777777" w:rsidR="0060626D" w:rsidRPr="00B112F2" w:rsidRDefault="0060626D" w:rsidP="0060626D">
      <w:pPr>
        <w:pStyle w:val="ListParagraph"/>
        <w:numPr>
          <w:ilvl w:val="0"/>
          <w:numId w:val="24"/>
        </w:numPr>
        <w:ind w:left="-142" w:hanging="284"/>
        <w:rPr>
          <w:rFonts w:ascii="Arial Black" w:hAnsi="Arial Black" w:cs="Times New Roman"/>
          <w:b/>
          <w:bCs/>
          <w:color w:val="000000" w:themeColor="text1"/>
          <w:sz w:val="28"/>
          <w:szCs w:val="28"/>
        </w:rPr>
      </w:pPr>
      <w:r w:rsidRPr="00B112F2">
        <w:rPr>
          <w:rFonts w:ascii="Arial Black" w:hAnsi="Arial Black" w:cs="Times New Roman"/>
          <w:b/>
          <w:bCs/>
          <w:color w:val="000000" w:themeColor="text1"/>
          <w:sz w:val="28"/>
          <w:szCs w:val="28"/>
        </w:rPr>
        <w:t>Submitted by:</w:t>
      </w:r>
    </w:p>
    <w:tbl>
      <w:tblPr>
        <w:tblStyle w:val="TableGrid"/>
        <w:tblW w:w="9199"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724"/>
        <w:gridCol w:w="4307"/>
        <w:gridCol w:w="4168"/>
      </w:tblGrid>
      <w:tr w:rsidR="0060626D" w:rsidRPr="00B112F2" w14:paraId="1DAC7E0A" w14:textId="77777777" w:rsidTr="0060626D">
        <w:trPr>
          <w:trHeight w:val="166"/>
        </w:trPr>
        <w:tc>
          <w:tcPr>
            <w:tcW w:w="724" w:type="dxa"/>
          </w:tcPr>
          <w:p w14:paraId="4D203014" w14:textId="77777777" w:rsidR="0060626D" w:rsidRPr="00B112F2" w:rsidRDefault="0060626D" w:rsidP="006A5CA8">
            <w:pPr>
              <w:rPr>
                <w:rFonts w:ascii="Times New Roman" w:hAnsi="Times New Roman" w:cs="Times New Roman"/>
                <w:b/>
                <w:bCs/>
                <w:color w:val="000000" w:themeColor="text1"/>
                <w:sz w:val="28"/>
                <w:szCs w:val="28"/>
              </w:rPr>
            </w:pPr>
            <w:r w:rsidRPr="00B112F2">
              <w:rPr>
                <w:rFonts w:ascii="Times New Roman" w:hAnsi="Times New Roman" w:cs="Times New Roman"/>
                <w:b/>
                <w:bCs/>
                <w:color w:val="000000" w:themeColor="text1"/>
              </w:rPr>
              <w:t>S.NO</w:t>
            </w:r>
          </w:p>
        </w:tc>
        <w:tc>
          <w:tcPr>
            <w:tcW w:w="4307" w:type="dxa"/>
          </w:tcPr>
          <w:p w14:paraId="66E13E2A" w14:textId="77777777" w:rsidR="0060626D" w:rsidRPr="00B112F2" w:rsidRDefault="0060626D" w:rsidP="006A5CA8">
            <w:pPr>
              <w:rPr>
                <w:rFonts w:ascii="Times New Roman" w:hAnsi="Times New Roman" w:cs="Times New Roman"/>
                <w:b/>
                <w:bCs/>
                <w:color w:val="000000" w:themeColor="text1"/>
                <w:sz w:val="28"/>
                <w:szCs w:val="28"/>
              </w:rPr>
            </w:pPr>
            <w:r w:rsidRPr="00B112F2">
              <w:rPr>
                <w:rFonts w:ascii="Times New Roman" w:hAnsi="Times New Roman" w:cs="Times New Roman"/>
                <w:b/>
                <w:bCs/>
                <w:color w:val="000000" w:themeColor="text1"/>
                <w:sz w:val="28"/>
                <w:szCs w:val="28"/>
              </w:rPr>
              <w:t xml:space="preserve">         TEAM MEMBER</w:t>
            </w:r>
          </w:p>
        </w:tc>
        <w:tc>
          <w:tcPr>
            <w:tcW w:w="4168" w:type="dxa"/>
          </w:tcPr>
          <w:p w14:paraId="6A1AB55C" w14:textId="77777777" w:rsidR="0060626D" w:rsidRPr="00B112F2" w:rsidRDefault="0060626D" w:rsidP="006A5CA8">
            <w:pPr>
              <w:rPr>
                <w:rFonts w:ascii="Times New Roman" w:hAnsi="Times New Roman" w:cs="Times New Roman"/>
                <w:b/>
                <w:bCs/>
                <w:color w:val="000000" w:themeColor="text1"/>
                <w:sz w:val="28"/>
                <w:szCs w:val="28"/>
              </w:rPr>
            </w:pPr>
            <w:r w:rsidRPr="00B112F2">
              <w:rPr>
                <w:rFonts w:ascii="Times New Roman" w:hAnsi="Times New Roman" w:cs="Times New Roman"/>
                <w:b/>
                <w:bCs/>
                <w:color w:val="000000" w:themeColor="text1"/>
                <w:sz w:val="28"/>
                <w:szCs w:val="28"/>
              </w:rPr>
              <w:t xml:space="preserve">        REGISTER NUMBER</w:t>
            </w:r>
          </w:p>
        </w:tc>
      </w:tr>
      <w:tr w:rsidR="0060626D" w:rsidRPr="00B112F2" w14:paraId="106D6535" w14:textId="77777777" w:rsidTr="0060626D">
        <w:trPr>
          <w:trHeight w:val="520"/>
        </w:trPr>
        <w:tc>
          <w:tcPr>
            <w:tcW w:w="724" w:type="dxa"/>
          </w:tcPr>
          <w:p w14:paraId="7D6C0385" w14:textId="77777777" w:rsidR="0060626D" w:rsidRPr="00B112F2" w:rsidRDefault="0060626D" w:rsidP="006A5CA8">
            <w:pPr>
              <w:rPr>
                <w:rFonts w:ascii="Times New Roman" w:hAnsi="Times New Roman" w:cs="Times New Roman"/>
                <w:b/>
                <w:bCs/>
                <w:color w:val="000000" w:themeColor="text1"/>
                <w:sz w:val="28"/>
                <w:szCs w:val="28"/>
              </w:rPr>
            </w:pPr>
            <w:r w:rsidRPr="00B112F2">
              <w:rPr>
                <w:rFonts w:ascii="Times New Roman" w:hAnsi="Times New Roman" w:cs="Times New Roman"/>
                <w:b/>
                <w:bCs/>
                <w:color w:val="000000" w:themeColor="text1"/>
                <w:sz w:val="28"/>
                <w:szCs w:val="28"/>
              </w:rPr>
              <w:t>1.</w:t>
            </w:r>
          </w:p>
        </w:tc>
        <w:tc>
          <w:tcPr>
            <w:tcW w:w="4307" w:type="dxa"/>
          </w:tcPr>
          <w:p w14:paraId="33D006DE" w14:textId="4FA1A8C4" w:rsidR="0060626D" w:rsidRPr="00B112F2" w:rsidRDefault="0060626D" w:rsidP="006A5CA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Praveen </w:t>
            </w:r>
            <w:proofErr w:type="spellStart"/>
            <w:r>
              <w:rPr>
                <w:rFonts w:ascii="Times New Roman" w:hAnsi="Times New Roman" w:cs="Times New Roman"/>
                <w:color w:val="000000" w:themeColor="text1"/>
                <w:sz w:val="28"/>
                <w:szCs w:val="28"/>
              </w:rPr>
              <w:t>kumar.T</w:t>
            </w:r>
            <w:proofErr w:type="spellEnd"/>
          </w:p>
        </w:tc>
        <w:tc>
          <w:tcPr>
            <w:tcW w:w="4168" w:type="dxa"/>
          </w:tcPr>
          <w:p w14:paraId="4EA44EBC" w14:textId="1C7FD415" w:rsidR="0060626D" w:rsidRPr="00B112F2" w:rsidRDefault="0060626D" w:rsidP="006A5CA8">
            <w:pPr>
              <w:rPr>
                <w:rFonts w:ascii="Times New Roman" w:hAnsi="Times New Roman" w:cs="Times New Roman"/>
                <w:color w:val="000000" w:themeColor="text1"/>
                <w:sz w:val="28"/>
                <w:szCs w:val="28"/>
              </w:rPr>
            </w:pPr>
            <w:r w:rsidRPr="00B112F2">
              <w:rPr>
                <w:rFonts w:ascii="Times New Roman" w:hAnsi="Times New Roman" w:cs="Times New Roman"/>
                <w:color w:val="000000" w:themeColor="text1"/>
                <w:sz w:val="28"/>
                <w:szCs w:val="28"/>
              </w:rPr>
              <w:t>191210</w:t>
            </w:r>
            <w:r>
              <w:rPr>
                <w:rFonts w:ascii="Times New Roman" w:hAnsi="Times New Roman" w:cs="Times New Roman"/>
                <w:color w:val="000000" w:themeColor="text1"/>
                <w:sz w:val="28"/>
                <w:szCs w:val="28"/>
              </w:rPr>
              <w:t>84</w:t>
            </w:r>
          </w:p>
        </w:tc>
      </w:tr>
      <w:tr w:rsidR="0060626D" w:rsidRPr="00B112F2" w14:paraId="099467ED" w14:textId="77777777" w:rsidTr="0060626D">
        <w:trPr>
          <w:trHeight w:val="520"/>
        </w:trPr>
        <w:tc>
          <w:tcPr>
            <w:tcW w:w="724" w:type="dxa"/>
          </w:tcPr>
          <w:p w14:paraId="4FD04CBD" w14:textId="77777777" w:rsidR="0060626D" w:rsidRPr="00B112F2" w:rsidRDefault="0060626D" w:rsidP="006A5CA8">
            <w:pPr>
              <w:rPr>
                <w:rFonts w:ascii="Times New Roman" w:hAnsi="Times New Roman" w:cs="Times New Roman"/>
                <w:b/>
                <w:bCs/>
                <w:color w:val="000000" w:themeColor="text1"/>
                <w:sz w:val="28"/>
                <w:szCs w:val="28"/>
              </w:rPr>
            </w:pPr>
            <w:r w:rsidRPr="00B112F2">
              <w:rPr>
                <w:rFonts w:ascii="Times New Roman" w:hAnsi="Times New Roman" w:cs="Times New Roman"/>
                <w:b/>
                <w:bCs/>
                <w:color w:val="000000" w:themeColor="text1"/>
                <w:sz w:val="28"/>
                <w:szCs w:val="28"/>
              </w:rPr>
              <w:t>2.</w:t>
            </w:r>
          </w:p>
        </w:tc>
        <w:tc>
          <w:tcPr>
            <w:tcW w:w="4307" w:type="dxa"/>
          </w:tcPr>
          <w:p w14:paraId="051CC821" w14:textId="60425030" w:rsidR="0060626D" w:rsidRPr="00B112F2" w:rsidRDefault="0060626D" w:rsidP="006A5CA8">
            <w:pPr>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rPr>
              <w:t>Revanth.P</w:t>
            </w:r>
            <w:proofErr w:type="spellEnd"/>
          </w:p>
        </w:tc>
        <w:tc>
          <w:tcPr>
            <w:tcW w:w="4168" w:type="dxa"/>
          </w:tcPr>
          <w:p w14:paraId="3C3648D2" w14:textId="20E1E3D7" w:rsidR="0060626D" w:rsidRPr="00B112F2" w:rsidRDefault="0060626D" w:rsidP="006A5CA8">
            <w:pPr>
              <w:rPr>
                <w:rFonts w:ascii="Times New Roman" w:hAnsi="Times New Roman" w:cs="Times New Roman"/>
                <w:color w:val="000000" w:themeColor="text1"/>
                <w:sz w:val="28"/>
                <w:szCs w:val="28"/>
              </w:rPr>
            </w:pPr>
            <w:r w:rsidRPr="00B112F2">
              <w:rPr>
                <w:rFonts w:ascii="Times New Roman" w:hAnsi="Times New Roman" w:cs="Times New Roman"/>
                <w:color w:val="000000" w:themeColor="text1"/>
                <w:sz w:val="28"/>
                <w:szCs w:val="28"/>
              </w:rPr>
              <w:t>191210</w:t>
            </w:r>
            <w:r>
              <w:rPr>
                <w:rFonts w:ascii="Times New Roman" w:hAnsi="Times New Roman" w:cs="Times New Roman"/>
                <w:color w:val="000000" w:themeColor="text1"/>
                <w:sz w:val="28"/>
                <w:szCs w:val="28"/>
              </w:rPr>
              <w:t>81</w:t>
            </w:r>
          </w:p>
        </w:tc>
      </w:tr>
      <w:tr w:rsidR="0060626D" w:rsidRPr="00B112F2" w14:paraId="51A2DBF9" w14:textId="77777777" w:rsidTr="0060626D">
        <w:trPr>
          <w:trHeight w:val="499"/>
        </w:trPr>
        <w:tc>
          <w:tcPr>
            <w:tcW w:w="724" w:type="dxa"/>
          </w:tcPr>
          <w:p w14:paraId="1D639517" w14:textId="77777777" w:rsidR="0060626D" w:rsidRPr="00B112F2" w:rsidRDefault="0060626D" w:rsidP="006A5CA8">
            <w:pPr>
              <w:rPr>
                <w:rFonts w:ascii="Times New Roman" w:hAnsi="Times New Roman" w:cs="Times New Roman"/>
                <w:b/>
                <w:bCs/>
                <w:color w:val="000000" w:themeColor="text1"/>
                <w:sz w:val="28"/>
                <w:szCs w:val="28"/>
              </w:rPr>
            </w:pPr>
            <w:r w:rsidRPr="00B112F2">
              <w:rPr>
                <w:rFonts w:ascii="Times New Roman" w:hAnsi="Times New Roman" w:cs="Times New Roman"/>
                <w:b/>
                <w:bCs/>
                <w:color w:val="000000" w:themeColor="text1"/>
                <w:sz w:val="28"/>
                <w:szCs w:val="28"/>
              </w:rPr>
              <w:t>3.</w:t>
            </w:r>
          </w:p>
        </w:tc>
        <w:tc>
          <w:tcPr>
            <w:tcW w:w="4307" w:type="dxa"/>
          </w:tcPr>
          <w:p w14:paraId="105B4A5B" w14:textId="49B0C328" w:rsidR="0060626D" w:rsidRPr="00B112F2" w:rsidRDefault="0060626D" w:rsidP="006A5CA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Siva </w:t>
            </w:r>
            <w:proofErr w:type="spellStart"/>
            <w:r>
              <w:rPr>
                <w:rFonts w:ascii="Times New Roman" w:hAnsi="Times New Roman" w:cs="Times New Roman"/>
                <w:color w:val="000000" w:themeColor="text1"/>
                <w:sz w:val="28"/>
                <w:szCs w:val="28"/>
              </w:rPr>
              <w:t>reddy</w:t>
            </w:r>
            <w:proofErr w:type="spellEnd"/>
          </w:p>
        </w:tc>
        <w:tc>
          <w:tcPr>
            <w:tcW w:w="4168" w:type="dxa"/>
          </w:tcPr>
          <w:p w14:paraId="194044FA" w14:textId="558BF1C3" w:rsidR="0060626D" w:rsidRPr="00B112F2" w:rsidRDefault="0060626D" w:rsidP="006A5CA8">
            <w:pPr>
              <w:rPr>
                <w:rFonts w:ascii="Times New Roman" w:hAnsi="Times New Roman" w:cs="Times New Roman"/>
                <w:color w:val="000000" w:themeColor="text1"/>
                <w:sz w:val="28"/>
                <w:szCs w:val="28"/>
              </w:rPr>
            </w:pPr>
            <w:r w:rsidRPr="00B112F2">
              <w:rPr>
                <w:rFonts w:ascii="Times New Roman" w:hAnsi="Times New Roman" w:cs="Times New Roman"/>
                <w:color w:val="000000" w:themeColor="text1"/>
                <w:sz w:val="28"/>
                <w:szCs w:val="28"/>
              </w:rPr>
              <w:t>191210</w:t>
            </w:r>
            <w:r>
              <w:rPr>
                <w:rFonts w:ascii="Times New Roman" w:hAnsi="Times New Roman" w:cs="Times New Roman"/>
                <w:color w:val="000000" w:themeColor="text1"/>
                <w:sz w:val="28"/>
                <w:szCs w:val="28"/>
              </w:rPr>
              <w:t>61</w:t>
            </w:r>
          </w:p>
        </w:tc>
      </w:tr>
    </w:tbl>
    <w:p w14:paraId="4983E665" w14:textId="77777777" w:rsidR="0060626D" w:rsidRPr="00B112F2" w:rsidRDefault="0060626D" w:rsidP="0060626D">
      <w:pPr>
        <w:ind w:hanging="142"/>
        <w:rPr>
          <w:rFonts w:ascii="Times New Roman" w:hAnsi="Times New Roman" w:cs="Times New Roman"/>
          <w:b/>
          <w:bCs/>
          <w:i/>
          <w:iCs/>
          <w:color w:val="000000" w:themeColor="text1"/>
          <w:sz w:val="40"/>
          <w:szCs w:val="40"/>
        </w:rPr>
      </w:pPr>
      <w:r w:rsidRPr="00B112F2">
        <w:rPr>
          <w:rFonts w:ascii="Times New Roman" w:hAnsi="Times New Roman" w:cs="Times New Roman"/>
          <w:b/>
          <w:bCs/>
          <w:i/>
          <w:iCs/>
          <w:color w:val="000000" w:themeColor="text1"/>
          <w:sz w:val="28"/>
          <w:szCs w:val="28"/>
        </w:rPr>
        <w:t xml:space="preserve">                                      </w:t>
      </w:r>
      <w:r w:rsidRPr="00B112F2">
        <w:rPr>
          <w:rFonts w:ascii="Times New Roman" w:hAnsi="Times New Roman" w:cs="Times New Roman"/>
          <w:b/>
          <w:bCs/>
          <w:i/>
          <w:iCs/>
          <w:color w:val="000000" w:themeColor="text1"/>
          <w:sz w:val="40"/>
          <w:szCs w:val="40"/>
        </w:rPr>
        <w:t>As a part of the second year</w:t>
      </w:r>
    </w:p>
    <w:p w14:paraId="642A9F6F" w14:textId="77777777" w:rsidR="0060626D" w:rsidRPr="00B112F2" w:rsidRDefault="0060626D" w:rsidP="0060626D">
      <w:pPr>
        <w:ind w:hanging="142"/>
        <w:rPr>
          <w:rFonts w:ascii="Times New Roman" w:hAnsi="Times New Roman" w:cs="Times New Roman"/>
          <w:b/>
          <w:bCs/>
          <w:i/>
          <w:iCs/>
          <w:color w:val="000000" w:themeColor="text1"/>
          <w:sz w:val="40"/>
          <w:szCs w:val="40"/>
        </w:rPr>
      </w:pPr>
      <w:r w:rsidRPr="00B112F2">
        <w:rPr>
          <w:rFonts w:ascii="Times New Roman" w:hAnsi="Times New Roman" w:cs="Times New Roman"/>
          <w:b/>
          <w:bCs/>
          <w:i/>
          <w:iCs/>
          <w:color w:val="000000" w:themeColor="text1"/>
          <w:sz w:val="40"/>
          <w:szCs w:val="40"/>
        </w:rPr>
        <w:t xml:space="preserve">                                   curriculum of</w:t>
      </w:r>
    </w:p>
    <w:p w14:paraId="523350FF" w14:textId="77777777" w:rsidR="0060626D" w:rsidRPr="00B112F2" w:rsidRDefault="0060626D" w:rsidP="0060626D">
      <w:pPr>
        <w:ind w:left="993" w:right="-852" w:hanging="1843"/>
        <w:rPr>
          <w:rFonts w:ascii="Rockwell Extra Bold" w:hAnsi="Rockwell Extra Bold" w:cs="Open Sans"/>
          <w:color w:val="000000" w:themeColor="text1"/>
          <w:sz w:val="36"/>
          <w:szCs w:val="34"/>
        </w:rPr>
      </w:pPr>
      <w:r w:rsidRPr="00B112F2">
        <w:rPr>
          <w:rFonts w:ascii="Rockwell Extra Bold" w:hAnsi="Rockwell Extra Bold" w:cs="Open Sans"/>
          <w:b/>
          <w:bCs/>
          <w:color w:val="000000" w:themeColor="text1"/>
          <w:sz w:val="36"/>
          <w:szCs w:val="34"/>
        </w:rPr>
        <w:t xml:space="preserve">       #ECE-DEPARTMENT HINDUSTAN UNIVERSITY</w:t>
      </w:r>
    </w:p>
    <w:p w14:paraId="15B72127" w14:textId="77777777" w:rsidR="0060626D" w:rsidRPr="00B112F2" w:rsidRDefault="0060626D" w:rsidP="0060626D">
      <w:pPr>
        <w:rPr>
          <w:rFonts w:ascii="Times New Roman" w:hAnsi="Times New Roman" w:cs="Times New Roman"/>
          <w:b/>
          <w:bCs/>
          <w:color w:val="000000" w:themeColor="text1"/>
          <w:sz w:val="40"/>
          <w:szCs w:val="40"/>
        </w:rPr>
      </w:pPr>
      <w:r w:rsidRPr="00B112F2">
        <w:rPr>
          <w:rFonts w:ascii="Times New Roman" w:hAnsi="Times New Roman" w:cs="Times New Roman"/>
          <w:b/>
          <w:bCs/>
          <w:color w:val="000000" w:themeColor="text1"/>
          <w:sz w:val="40"/>
          <w:szCs w:val="40"/>
        </w:rPr>
        <w:t xml:space="preserve">                      School of Electrical Sciences</w:t>
      </w:r>
    </w:p>
    <w:p w14:paraId="2D7F98D4" w14:textId="77777777" w:rsidR="0060626D" w:rsidRPr="00B112F2" w:rsidRDefault="0060626D" w:rsidP="0060626D">
      <w:pPr>
        <w:rPr>
          <w:rFonts w:ascii="Times New Roman" w:hAnsi="Times New Roman" w:cs="Times New Roman"/>
          <w:b/>
          <w:bCs/>
          <w:color w:val="000000" w:themeColor="text1"/>
          <w:sz w:val="40"/>
          <w:szCs w:val="40"/>
        </w:rPr>
      </w:pPr>
      <w:r w:rsidRPr="00B112F2">
        <w:rPr>
          <w:rFonts w:ascii="Times New Roman" w:hAnsi="Times New Roman" w:cs="Times New Roman"/>
          <w:b/>
          <w:bCs/>
          <w:color w:val="000000" w:themeColor="text1"/>
          <w:sz w:val="40"/>
          <w:szCs w:val="40"/>
        </w:rPr>
        <w:t xml:space="preserve">                                   April 2021</w:t>
      </w:r>
    </w:p>
    <w:p w14:paraId="1316D7AF" w14:textId="77777777" w:rsidR="0060626D" w:rsidRPr="00B112F2" w:rsidRDefault="0060626D" w:rsidP="0060626D">
      <w:pPr>
        <w:rPr>
          <w:rFonts w:ascii="Times New Roman" w:hAnsi="Times New Roman" w:cs="Times New Roman"/>
          <w:b/>
          <w:bCs/>
          <w:color w:val="000000" w:themeColor="text1"/>
          <w:sz w:val="40"/>
          <w:szCs w:val="40"/>
        </w:rPr>
      </w:pPr>
      <w:r w:rsidRPr="00B112F2">
        <w:rPr>
          <w:rFonts w:ascii="Times New Roman" w:hAnsi="Times New Roman" w:cs="Times New Roman"/>
          <w:b/>
          <w:bCs/>
          <w:color w:val="000000" w:themeColor="text1"/>
          <w:sz w:val="40"/>
          <w:szCs w:val="40"/>
        </w:rPr>
        <w:t xml:space="preserve">                          </w:t>
      </w:r>
      <w:proofErr w:type="spellStart"/>
      <w:r w:rsidRPr="00B112F2">
        <w:rPr>
          <w:rFonts w:ascii="Times New Roman" w:hAnsi="Times New Roman" w:cs="Times New Roman"/>
          <w:b/>
          <w:bCs/>
          <w:color w:val="000000" w:themeColor="text1"/>
          <w:sz w:val="40"/>
          <w:szCs w:val="40"/>
        </w:rPr>
        <w:t>Padur</w:t>
      </w:r>
      <w:proofErr w:type="spellEnd"/>
      <w:r w:rsidRPr="00B112F2">
        <w:rPr>
          <w:rFonts w:ascii="Times New Roman" w:hAnsi="Times New Roman" w:cs="Times New Roman"/>
          <w:b/>
          <w:bCs/>
          <w:color w:val="000000" w:themeColor="text1"/>
          <w:sz w:val="40"/>
          <w:szCs w:val="40"/>
        </w:rPr>
        <w:t xml:space="preserve">, </w:t>
      </w:r>
      <w:proofErr w:type="spellStart"/>
      <w:r w:rsidRPr="00B112F2">
        <w:rPr>
          <w:rFonts w:ascii="Times New Roman" w:hAnsi="Times New Roman" w:cs="Times New Roman"/>
          <w:b/>
          <w:bCs/>
          <w:color w:val="000000" w:themeColor="text1"/>
          <w:sz w:val="40"/>
          <w:szCs w:val="40"/>
        </w:rPr>
        <w:t>Kancheepuram</w:t>
      </w:r>
      <w:proofErr w:type="spellEnd"/>
      <w:r w:rsidRPr="00B112F2">
        <w:rPr>
          <w:rFonts w:ascii="Times New Roman" w:hAnsi="Times New Roman" w:cs="Times New Roman"/>
          <w:b/>
          <w:bCs/>
          <w:color w:val="000000" w:themeColor="text1"/>
          <w:sz w:val="40"/>
          <w:szCs w:val="40"/>
        </w:rPr>
        <w:t>,</w:t>
      </w:r>
    </w:p>
    <w:p w14:paraId="6E5CFFCE" w14:textId="77777777" w:rsidR="0060626D" w:rsidRPr="00B112F2" w:rsidRDefault="0060626D" w:rsidP="0060626D">
      <w:pPr>
        <w:rPr>
          <w:rFonts w:ascii="Times New Roman" w:hAnsi="Times New Roman" w:cs="Times New Roman"/>
          <w:b/>
          <w:bCs/>
          <w:color w:val="000000" w:themeColor="text1"/>
          <w:sz w:val="40"/>
          <w:szCs w:val="40"/>
        </w:rPr>
        <w:sectPr w:rsidR="0060626D" w:rsidRPr="00B112F2" w:rsidSect="00DD6B3C">
          <w:footerReference w:type="default" r:id="rId11"/>
          <w:footerReference w:type="first" r:id="rId12"/>
          <w:pgSz w:w="12240" w:h="15840"/>
          <w:pgMar w:top="1440" w:right="1440" w:bottom="1440" w:left="1440" w:header="708" w:footer="708" w:gutter="0"/>
          <w:pgBorders w:offsetFrom="page">
            <w:top w:val="double" w:sz="12" w:space="24" w:color="auto"/>
            <w:left w:val="double" w:sz="12" w:space="24" w:color="auto"/>
            <w:bottom w:val="double" w:sz="12" w:space="24" w:color="auto"/>
            <w:right w:val="double" w:sz="12" w:space="24" w:color="auto"/>
          </w:pgBorders>
          <w:pgNumType w:fmt="upperLetter" w:start="1"/>
          <w:cols w:space="708"/>
          <w:docGrid w:linePitch="360"/>
        </w:sectPr>
      </w:pPr>
      <w:r w:rsidRPr="00B112F2">
        <w:rPr>
          <w:rFonts w:ascii="Times New Roman" w:hAnsi="Times New Roman" w:cs="Times New Roman"/>
          <w:b/>
          <w:bCs/>
          <w:color w:val="000000" w:themeColor="text1"/>
          <w:sz w:val="40"/>
          <w:szCs w:val="40"/>
        </w:rPr>
        <w:t xml:space="preserve">                                 Tamil </w:t>
      </w:r>
      <w:proofErr w:type="spellStart"/>
      <w:r w:rsidRPr="00B112F2">
        <w:rPr>
          <w:rFonts w:ascii="Times New Roman" w:hAnsi="Times New Roman" w:cs="Times New Roman"/>
          <w:b/>
          <w:bCs/>
          <w:color w:val="000000" w:themeColor="text1"/>
          <w:sz w:val="40"/>
          <w:szCs w:val="40"/>
        </w:rPr>
        <w:t>nad</w:t>
      </w:r>
      <w:r>
        <w:rPr>
          <w:rFonts w:ascii="Times New Roman" w:hAnsi="Times New Roman" w:cs="Times New Roman"/>
          <w:b/>
          <w:bCs/>
          <w:color w:val="000000" w:themeColor="text1"/>
          <w:sz w:val="40"/>
          <w:szCs w:val="40"/>
        </w:rPr>
        <w:t>u</w:t>
      </w:r>
      <w:proofErr w:type="spellEnd"/>
      <w:r>
        <w:rPr>
          <w:rFonts w:ascii="Times New Roman" w:hAnsi="Times New Roman" w:cs="Times New Roman"/>
          <w:b/>
          <w:bCs/>
          <w:color w:val="000000" w:themeColor="text1"/>
          <w:sz w:val="40"/>
          <w:szCs w:val="40"/>
        </w:rPr>
        <w:t>.</w:t>
      </w:r>
    </w:p>
    <w:p w14:paraId="0DE5FA50" w14:textId="77777777" w:rsidR="0060626D" w:rsidRDefault="0060626D" w:rsidP="0060626D">
      <w:pPr>
        <w:pStyle w:val="ListParagraph"/>
        <w:numPr>
          <w:ilvl w:val="0"/>
          <w:numId w:val="25"/>
        </w:numPr>
        <w:ind w:left="2552"/>
        <w:rPr>
          <w:rFonts w:ascii="Arial Black" w:hAnsi="Arial Black" w:cs="Arial"/>
          <w:color w:val="000000" w:themeColor="text1"/>
          <w:sz w:val="32"/>
          <w:szCs w:val="32"/>
          <w:u w:val="single"/>
          <w:lang w:val="en-IN"/>
        </w:rPr>
      </w:pPr>
      <w:r w:rsidRPr="00B112F2">
        <w:rPr>
          <w:rFonts w:ascii="Arial Black" w:hAnsi="Arial Black" w:cs="Arial"/>
          <w:color w:val="000000" w:themeColor="text1"/>
          <w:sz w:val="32"/>
          <w:szCs w:val="32"/>
          <w:u w:val="single"/>
          <w:lang w:val="en-IN"/>
        </w:rPr>
        <w:lastRenderedPageBreak/>
        <w:t>TABLE OF CONTENTS</w:t>
      </w:r>
    </w:p>
    <w:p w14:paraId="4AC08B74" w14:textId="77777777" w:rsidR="0060626D" w:rsidRPr="00D759C2" w:rsidRDefault="0060626D" w:rsidP="0060626D">
      <w:pPr>
        <w:pStyle w:val="ListParagraph"/>
        <w:ind w:left="2552"/>
        <w:rPr>
          <w:rFonts w:ascii="Arial Black" w:hAnsi="Arial Black" w:cs="Arial"/>
          <w:color w:val="000000" w:themeColor="text1"/>
          <w:sz w:val="32"/>
          <w:szCs w:val="32"/>
          <w:u w:val="single"/>
          <w:lang w:val="en-IN"/>
        </w:rPr>
      </w:pPr>
    </w:p>
    <w:tbl>
      <w:tblPr>
        <w:tblStyle w:val="GridTable1Light"/>
        <w:tblW w:w="0" w:type="auto"/>
        <w:tblInd w:w="69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58"/>
        <w:gridCol w:w="5667"/>
        <w:gridCol w:w="1745"/>
      </w:tblGrid>
      <w:tr w:rsidR="0060626D" w:rsidRPr="00B112F2" w14:paraId="37088446" w14:textId="77777777" w:rsidTr="006A5CA8">
        <w:trPr>
          <w:cnfStyle w:val="100000000000" w:firstRow="1" w:lastRow="0" w:firstColumn="0" w:lastColumn="0" w:oddVBand="0" w:evenVBand="0" w:oddHBand="0" w:evenHBand="0" w:firstRowFirstColumn="0" w:firstRowLastColumn="0" w:lastRowFirstColumn="0" w:lastRowLastColumn="0"/>
          <w:trHeight w:val="815"/>
        </w:trPr>
        <w:tc>
          <w:tcPr>
            <w:cnfStyle w:val="001000000000" w:firstRow="0" w:lastRow="0" w:firstColumn="1" w:lastColumn="0" w:oddVBand="0" w:evenVBand="0" w:oddHBand="0" w:evenHBand="0" w:firstRowFirstColumn="0" w:firstRowLastColumn="0" w:lastRowFirstColumn="0" w:lastRowLastColumn="0"/>
            <w:tcW w:w="1058" w:type="dxa"/>
          </w:tcPr>
          <w:p w14:paraId="57B2CA6A" w14:textId="77777777" w:rsidR="0060626D" w:rsidRPr="001B5E27" w:rsidRDefault="0060626D" w:rsidP="006A5CA8">
            <w:pPr>
              <w:jc w:val="center"/>
              <w:rPr>
                <w:rFonts w:ascii="Arial Black" w:hAnsi="Arial Black" w:cs="Arial"/>
                <w:color w:val="000000" w:themeColor="text1"/>
                <w:sz w:val="32"/>
                <w:szCs w:val="32"/>
                <w:lang w:val="en-IN"/>
              </w:rPr>
            </w:pPr>
            <w:r>
              <w:rPr>
                <w:rFonts w:ascii="Arial Black" w:hAnsi="Arial Black" w:cs="Arial"/>
                <w:color w:val="000000" w:themeColor="text1"/>
                <w:sz w:val="28"/>
                <w:szCs w:val="28"/>
                <w:lang w:val="en-IN"/>
              </w:rPr>
              <w:t>S</w:t>
            </w:r>
            <w:r w:rsidRPr="001B5E27">
              <w:rPr>
                <w:rFonts w:ascii="Arial Black" w:hAnsi="Arial Black" w:cs="Arial"/>
                <w:color w:val="000000" w:themeColor="text1"/>
                <w:sz w:val="28"/>
                <w:szCs w:val="28"/>
                <w:lang w:val="en-IN"/>
              </w:rPr>
              <w:t>.NO</w:t>
            </w:r>
          </w:p>
        </w:tc>
        <w:tc>
          <w:tcPr>
            <w:tcW w:w="5667" w:type="dxa"/>
          </w:tcPr>
          <w:p w14:paraId="010C2638" w14:textId="77777777" w:rsidR="0060626D" w:rsidRPr="00B112F2" w:rsidRDefault="0060626D" w:rsidP="006A5CA8">
            <w:pPr>
              <w:jc w:val="center"/>
              <w:cnfStyle w:val="100000000000" w:firstRow="1" w:lastRow="0" w:firstColumn="0" w:lastColumn="0" w:oddVBand="0" w:evenVBand="0" w:oddHBand="0" w:evenHBand="0" w:firstRowFirstColumn="0" w:firstRowLastColumn="0" w:lastRowFirstColumn="0" w:lastRowLastColumn="0"/>
              <w:rPr>
                <w:rFonts w:ascii="Arial Black" w:hAnsi="Arial Black" w:cs="Arial"/>
                <w:color w:val="000000" w:themeColor="text1"/>
                <w:sz w:val="32"/>
                <w:szCs w:val="32"/>
                <w:lang w:val="en-IN"/>
              </w:rPr>
            </w:pPr>
            <w:r w:rsidRPr="00B112F2">
              <w:rPr>
                <w:rFonts w:ascii="Arial Black" w:hAnsi="Arial Black" w:cs="Arial"/>
                <w:color w:val="000000" w:themeColor="text1"/>
                <w:sz w:val="32"/>
                <w:szCs w:val="32"/>
                <w:lang w:val="en-IN"/>
              </w:rPr>
              <w:t>TITTLE</w:t>
            </w:r>
          </w:p>
        </w:tc>
        <w:tc>
          <w:tcPr>
            <w:tcW w:w="1745" w:type="dxa"/>
          </w:tcPr>
          <w:p w14:paraId="4A22E06D" w14:textId="77777777" w:rsidR="0060626D" w:rsidRPr="00B112F2" w:rsidRDefault="0060626D" w:rsidP="006A5CA8">
            <w:pPr>
              <w:jc w:val="center"/>
              <w:cnfStyle w:val="100000000000" w:firstRow="1" w:lastRow="0" w:firstColumn="0" w:lastColumn="0" w:oddVBand="0" w:evenVBand="0" w:oddHBand="0" w:evenHBand="0" w:firstRowFirstColumn="0" w:firstRowLastColumn="0" w:lastRowFirstColumn="0" w:lastRowLastColumn="0"/>
              <w:rPr>
                <w:rFonts w:ascii="Arial Black" w:hAnsi="Arial Black" w:cs="Arial"/>
                <w:color w:val="000000" w:themeColor="text1"/>
                <w:sz w:val="32"/>
                <w:szCs w:val="32"/>
                <w:lang w:val="en-IN"/>
              </w:rPr>
            </w:pPr>
            <w:r w:rsidRPr="00B112F2">
              <w:rPr>
                <w:rFonts w:ascii="Arial Black" w:hAnsi="Arial Black" w:cs="Arial"/>
                <w:color w:val="000000" w:themeColor="text1"/>
                <w:sz w:val="32"/>
                <w:szCs w:val="32"/>
                <w:lang w:val="en-IN"/>
              </w:rPr>
              <w:t>page NO</w:t>
            </w:r>
          </w:p>
        </w:tc>
      </w:tr>
      <w:tr w:rsidR="0060626D" w:rsidRPr="00B112F2" w14:paraId="43060E2E" w14:textId="77777777" w:rsidTr="006A5CA8">
        <w:trPr>
          <w:trHeight w:val="654"/>
        </w:trPr>
        <w:tc>
          <w:tcPr>
            <w:cnfStyle w:val="001000000000" w:firstRow="0" w:lastRow="0" w:firstColumn="1" w:lastColumn="0" w:oddVBand="0" w:evenVBand="0" w:oddHBand="0" w:evenHBand="0" w:firstRowFirstColumn="0" w:firstRowLastColumn="0" w:lastRowFirstColumn="0" w:lastRowLastColumn="0"/>
            <w:tcW w:w="1058" w:type="dxa"/>
          </w:tcPr>
          <w:p w14:paraId="5CC74C17" w14:textId="77777777" w:rsidR="0060626D" w:rsidRPr="00B112F2" w:rsidRDefault="0060626D" w:rsidP="006A5CA8">
            <w:pPr>
              <w:jc w:val="center"/>
              <w:rPr>
                <w:rFonts w:ascii="Arial Black" w:hAnsi="Arial Black" w:cs="Arial"/>
                <w:color w:val="000000" w:themeColor="text1"/>
                <w:sz w:val="32"/>
                <w:szCs w:val="32"/>
                <w:lang w:val="en-IN"/>
              </w:rPr>
            </w:pPr>
            <w:r>
              <w:rPr>
                <w:rFonts w:ascii="Arial Black" w:hAnsi="Arial Black" w:cs="Arial"/>
                <w:color w:val="000000" w:themeColor="text1"/>
                <w:sz w:val="32"/>
                <w:szCs w:val="32"/>
                <w:lang w:val="en-IN"/>
              </w:rPr>
              <w:t>1.</w:t>
            </w:r>
          </w:p>
        </w:tc>
        <w:tc>
          <w:tcPr>
            <w:tcW w:w="5667" w:type="dxa"/>
          </w:tcPr>
          <w:p w14:paraId="64BF0650" w14:textId="77777777" w:rsidR="0060626D" w:rsidRPr="00EC07DD" w:rsidRDefault="0060626D" w:rsidP="006A5CA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32"/>
                <w:szCs w:val="32"/>
                <w:lang w:val="en-IN"/>
              </w:rPr>
            </w:pPr>
            <w:r w:rsidRPr="00EC07DD">
              <w:rPr>
                <w:rFonts w:ascii="Times New Roman" w:hAnsi="Times New Roman" w:cs="Times New Roman"/>
                <w:b/>
                <w:bCs/>
                <w:color w:val="000000" w:themeColor="text1"/>
                <w:sz w:val="32"/>
                <w:szCs w:val="32"/>
                <w:lang w:val="en-IN"/>
              </w:rPr>
              <w:t>ACKNOWLEDGEMENT</w:t>
            </w:r>
          </w:p>
        </w:tc>
        <w:tc>
          <w:tcPr>
            <w:tcW w:w="1745" w:type="dxa"/>
          </w:tcPr>
          <w:p w14:paraId="0F6223DA" w14:textId="77777777" w:rsidR="0060626D" w:rsidRPr="00B112F2" w:rsidRDefault="0060626D" w:rsidP="006A5CA8">
            <w:pPr>
              <w:jc w:val="center"/>
              <w:cnfStyle w:val="000000000000" w:firstRow="0" w:lastRow="0" w:firstColumn="0" w:lastColumn="0" w:oddVBand="0" w:evenVBand="0" w:oddHBand="0" w:evenHBand="0" w:firstRowFirstColumn="0" w:firstRowLastColumn="0" w:lastRowFirstColumn="0" w:lastRowLastColumn="0"/>
              <w:rPr>
                <w:rFonts w:ascii="Arial Black" w:hAnsi="Arial Black" w:cs="Arial"/>
                <w:color w:val="000000" w:themeColor="text1"/>
                <w:sz w:val="32"/>
                <w:szCs w:val="32"/>
                <w:lang w:val="en-IN"/>
              </w:rPr>
            </w:pPr>
            <w:proofErr w:type="spellStart"/>
            <w:r w:rsidRPr="00B112F2">
              <w:rPr>
                <w:rFonts w:ascii="Arial Black" w:hAnsi="Arial Black" w:cs="Arial"/>
                <w:color w:val="000000" w:themeColor="text1"/>
                <w:sz w:val="32"/>
                <w:szCs w:val="32"/>
                <w:lang w:val="en-IN"/>
              </w:rPr>
              <w:t>i</w:t>
            </w:r>
            <w:proofErr w:type="spellEnd"/>
          </w:p>
        </w:tc>
      </w:tr>
      <w:tr w:rsidR="0060626D" w:rsidRPr="00B112F2" w14:paraId="5FB01338" w14:textId="77777777" w:rsidTr="006A5CA8">
        <w:trPr>
          <w:trHeight w:val="497"/>
        </w:trPr>
        <w:tc>
          <w:tcPr>
            <w:cnfStyle w:val="001000000000" w:firstRow="0" w:lastRow="0" w:firstColumn="1" w:lastColumn="0" w:oddVBand="0" w:evenVBand="0" w:oddHBand="0" w:evenHBand="0" w:firstRowFirstColumn="0" w:firstRowLastColumn="0" w:lastRowFirstColumn="0" w:lastRowLastColumn="0"/>
            <w:tcW w:w="1058" w:type="dxa"/>
          </w:tcPr>
          <w:p w14:paraId="5A5AC616" w14:textId="77777777" w:rsidR="0060626D" w:rsidRPr="00B112F2" w:rsidRDefault="0060626D" w:rsidP="006A5CA8">
            <w:pPr>
              <w:jc w:val="center"/>
              <w:rPr>
                <w:rFonts w:ascii="Arial Black" w:hAnsi="Arial Black" w:cs="Arial"/>
                <w:color w:val="000000" w:themeColor="text1"/>
                <w:sz w:val="32"/>
                <w:szCs w:val="32"/>
                <w:lang w:val="en-IN"/>
              </w:rPr>
            </w:pPr>
            <w:r>
              <w:rPr>
                <w:rFonts w:ascii="Arial Black" w:hAnsi="Arial Black" w:cs="Arial"/>
                <w:color w:val="000000" w:themeColor="text1"/>
                <w:sz w:val="32"/>
                <w:szCs w:val="32"/>
                <w:lang w:val="en-IN"/>
              </w:rPr>
              <w:t>2.</w:t>
            </w:r>
          </w:p>
        </w:tc>
        <w:tc>
          <w:tcPr>
            <w:tcW w:w="5667" w:type="dxa"/>
          </w:tcPr>
          <w:p w14:paraId="676E2FDA" w14:textId="77777777" w:rsidR="0060626D" w:rsidRPr="00EC07DD" w:rsidRDefault="0060626D" w:rsidP="006A5CA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32"/>
                <w:szCs w:val="32"/>
                <w:lang w:val="en-IN"/>
              </w:rPr>
            </w:pPr>
            <w:r w:rsidRPr="00EC07DD">
              <w:rPr>
                <w:rFonts w:ascii="Times New Roman" w:hAnsi="Times New Roman" w:cs="Times New Roman"/>
                <w:b/>
                <w:bCs/>
                <w:color w:val="000000" w:themeColor="text1"/>
                <w:sz w:val="32"/>
                <w:szCs w:val="32"/>
                <w:lang w:val="en-IN"/>
              </w:rPr>
              <w:t>ABSTRACT</w:t>
            </w:r>
          </w:p>
        </w:tc>
        <w:tc>
          <w:tcPr>
            <w:tcW w:w="1745" w:type="dxa"/>
          </w:tcPr>
          <w:p w14:paraId="092EB3B0" w14:textId="77777777" w:rsidR="0060626D" w:rsidRPr="00B112F2" w:rsidRDefault="0060626D" w:rsidP="006A5CA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32"/>
                <w:szCs w:val="32"/>
                <w:lang w:val="en-IN"/>
              </w:rPr>
            </w:pPr>
            <w:r w:rsidRPr="00B112F2">
              <w:rPr>
                <w:rFonts w:ascii="Times New Roman" w:hAnsi="Times New Roman" w:cs="Times New Roman"/>
                <w:b/>
                <w:bCs/>
                <w:color w:val="000000" w:themeColor="text1"/>
                <w:sz w:val="32"/>
                <w:szCs w:val="32"/>
                <w:lang w:val="en-IN"/>
              </w:rPr>
              <w:t>ii-iii</w:t>
            </w:r>
          </w:p>
        </w:tc>
      </w:tr>
      <w:tr w:rsidR="0060626D" w:rsidRPr="00B112F2" w14:paraId="0FA9CD48" w14:textId="77777777" w:rsidTr="006A5CA8">
        <w:trPr>
          <w:trHeight w:val="517"/>
        </w:trPr>
        <w:tc>
          <w:tcPr>
            <w:cnfStyle w:val="001000000000" w:firstRow="0" w:lastRow="0" w:firstColumn="1" w:lastColumn="0" w:oddVBand="0" w:evenVBand="0" w:oddHBand="0" w:evenHBand="0" w:firstRowFirstColumn="0" w:firstRowLastColumn="0" w:lastRowFirstColumn="0" w:lastRowLastColumn="0"/>
            <w:tcW w:w="1058" w:type="dxa"/>
          </w:tcPr>
          <w:p w14:paraId="00DE3299" w14:textId="77777777" w:rsidR="0060626D" w:rsidRPr="00B112F2" w:rsidRDefault="0060626D" w:rsidP="006A5CA8">
            <w:pPr>
              <w:jc w:val="center"/>
              <w:rPr>
                <w:rFonts w:ascii="Arial Black" w:hAnsi="Arial Black" w:cs="Arial"/>
                <w:color w:val="000000" w:themeColor="text1"/>
                <w:sz w:val="32"/>
                <w:szCs w:val="32"/>
                <w:lang w:val="en-IN"/>
              </w:rPr>
            </w:pPr>
            <w:r>
              <w:rPr>
                <w:rFonts w:ascii="Arial Black" w:hAnsi="Arial Black" w:cs="Arial"/>
                <w:color w:val="000000" w:themeColor="text1"/>
                <w:sz w:val="32"/>
                <w:szCs w:val="32"/>
                <w:lang w:val="en-IN"/>
              </w:rPr>
              <w:t>3.</w:t>
            </w:r>
          </w:p>
        </w:tc>
        <w:tc>
          <w:tcPr>
            <w:tcW w:w="5667" w:type="dxa"/>
          </w:tcPr>
          <w:p w14:paraId="6747D698" w14:textId="77777777" w:rsidR="0060626D" w:rsidRPr="00EC07DD" w:rsidRDefault="0060626D" w:rsidP="006A5CA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32"/>
                <w:szCs w:val="32"/>
                <w:lang w:val="en-IN"/>
              </w:rPr>
            </w:pPr>
            <w:r w:rsidRPr="00EC07DD">
              <w:rPr>
                <w:rFonts w:ascii="Times New Roman" w:hAnsi="Times New Roman" w:cs="Times New Roman"/>
                <w:b/>
                <w:bCs/>
                <w:color w:val="000000" w:themeColor="text1"/>
                <w:sz w:val="32"/>
                <w:szCs w:val="32"/>
                <w:lang w:val="en-IN"/>
              </w:rPr>
              <w:t>TABLE OF CONTENTS</w:t>
            </w:r>
          </w:p>
        </w:tc>
        <w:tc>
          <w:tcPr>
            <w:tcW w:w="1745" w:type="dxa"/>
          </w:tcPr>
          <w:p w14:paraId="4A007C35" w14:textId="77777777" w:rsidR="0060626D" w:rsidRPr="00B112F2" w:rsidRDefault="0060626D" w:rsidP="006A5CA8">
            <w:pPr>
              <w:jc w:val="center"/>
              <w:cnfStyle w:val="000000000000" w:firstRow="0" w:lastRow="0" w:firstColumn="0" w:lastColumn="0" w:oddVBand="0" w:evenVBand="0" w:oddHBand="0" w:evenHBand="0" w:firstRowFirstColumn="0" w:firstRowLastColumn="0" w:lastRowFirstColumn="0" w:lastRowLastColumn="0"/>
              <w:rPr>
                <w:rFonts w:ascii="Arial Black" w:hAnsi="Arial Black" w:cs="Arial"/>
                <w:color w:val="000000" w:themeColor="text1"/>
                <w:sz w:val="32"/>
                <w:szCs w:val="32"/>
                <w:lang w:val="en-IN"/>
              </w:rPr>
            </w:pPr>
            <w:r w:rsidRPr="00B112F2">
              <w:rPr>
                <w:rFonts w:ascii="Arial Black" w:hAnsi="Arial Black" w:cs="Arial"/>
                <w:color w:val="000000" w:themeColor="text1"/>
                <w:sz w:val="32"/>
                <w:szCs w:val="32"/>
                <w:lang w:val="en-IN"/>
              </w:rPr>
              <w:t>iv</w:t>
            </w:r>
          </w:p>
        </w:tc>
      </w:tr>
      <w:tr w:rsidR="0060626D" w:rsidRPr="00B112F2" w14:paraId="0A396A55" w14:textId="77777777" w:rsidTr="006A5CA8">
        <w:trPr>
          <w:trHeight w:val="590"/>
        </w:trPr>
        <w:tc>
          <w:tcPr>
            <w:cnfStyle w:val="001000000000" w:firstRow="0" w:lastRow="0" w:firstColumn="1" w:lastColumn="0" w:oddVBand="0" w:evenVBand="0" w:oddHBand="0" w:evenHBand="0" w:firstRowFirstColumn="0" w:firstRowLastColumn="0" w:lastRowFirstColumn="0" w:lastRowLastColumn="0"/>
            <w:tcW w:w="1058" w:type="dxa"/>
          </w:tcPr>
          <w:p w14:paraId="0034F656" w14:textId="77777777" w:rsidR="0060626D" w:rsidRPr="00B112F2" w:rsidRDefault="0060626D" w:rsidP="006A5CA8">
            <w:pPr>
              <w:jc w:val="center"/>
              <w:rPr>
                <w:rFonts w:ascii="Arial Black" w:hAnsi="Arial Black" w:cs="Arial"/>
                <w:color w:val="000000" w:themeColor="text1"/>
                <w:sz w:val="32"/>
                <w:szCs w:val="32"/>
                <w:lang w:val="en-IN"/>
              </w:rPr>
            </w:pPr>
            <w:r>
              <w:rPr>
                <w:rFonts w:ascii="Arial Black" w:hAnsi="Arial Black" w:cs="Arial"/>
                <w:color w:val="000000" w:themeColor="text1"/>
                <w:sz w:val="32"/>
                <w:szCs w:val="32"/>
                <w:lang w:val="en-IN"/>
              </w:rPr>
              <w:t>4.</w:t>
            </w:r>
          </w:p>
        </w:tc>
        <w:tc>
          <w:tcPr>
            <w:tcW w:w="5667" w:type="dxa"/>
          </w:tcPr>
          <w:p w14:paraId="0ADAF70B" w14:textId="77777777" w:rsidR="0060626D" w:rsidRPr="00EC07DD" w:rsidRDefault="0060626D" w:rsidP="006A5CA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32"/>
                <w:szCs w:val="32"/>
                <w:lang w:val="en-IN"/>
              </w:rPr>
            </w:pPr>
            <w:r w:rsidRPr="00EC07DD">
              <w:rPr>
                <w:rFonts w:ascii="Times New Roman" w:hAnsi="Times New Roman" w:cs="Times New Roman"/>
                <w:b/>
                <w:bCs/>
                <w:color w:val="000000" w:themeColor="text1"/>
                <w:sz w:val="32"/>
                <w:szCs w:val="32"/>
                <w:lang w:val="en-IN"/>
              </w:rPr>
              <w:t>LIST OF FIGURES</w:t>
            </w:r>
          </w:p>
        </w:tc>
        <w:tc>
          <w:tcPr>
            <w:tcW w:w="1745" w:type="dxa"/>
          </w:tcPr>
          <w:p w14:paraId="0D442483" w14:textId="77777777" w:rsidR="0060626D" w:rsidRPr="00B112F2" w:rsidRDefault="0060626D" w:rsidP="006A5CA8">
            <w:pPr>
              <w:jc w:val="center"/>
              <w:cnfStyle w:val="000000000000" w:firstRow="0" w:lastRow="0" w:firstColumn="0" w:lastColumn="0" w:oddVBand="0" w:evenVBand="0" w:oddHBand="0" w:evenHBand="0" w:firstRowFirstColumn="0" w:firstRowLastColumn="0" w:lastRowFirstColumn="0" w:lastRowLastColumn="0"/>
              <w:rPr>
                <w:rFonts w:ascii="Arial Black" w:hAnsi="Arial Black" w:cs="Arial"/>
                <w:color w:val="000000" w:themeColor="text1"/>
                <w:sz w:val="32"/>
                <w:szCs w:val="32"/>
                <w:lang w:val="en-IN"/>
              </w:rPr>
            </w:pPr>
            <w:r w:rsidRPr="00B112F2">
              <w:rPr>
                <w:rFonts w:ascii="Arial Black" w:hAnsi="Arial Black" w:cs="Arial"/>
                <w:color w:val="000000" w:themeColor="text1"/>
                <w:sz w:val="32"/>
                <w:szCs w:val="32"/>
                <w:lang w:val="en-IN"/>
              </w:rPr>
              <w:t>v</w:t>
            </w:r>
          </w:p>
        </w:tc>
      </w:tr>
      <w:tr w:rsidR="0060626D" w:rsidRPr="00B112F2" w14:paraId="64F20AFA" w14:textId="77777777" w:rsidTr="006A5CA8">
        <w:trPr>
          <w:trHeight w:val="579"/>
        </w:trPr>
        <w:tc>
          <w:tcPr>
            <w:cnfStyle w:val="001000000000" w:firstRow="0" w:lastRow="0" w:firstColumn="1" w:lastColumn="0" w:oddVBand="0" w:evenVBand="0" w:oddHBand="0" w:evenHBand="0" w:firstRowFirstColumn="0" w:firstRowLastColumn="0" w:lastRowFirstColumn="0" w:lastRowLastColumn="0"/>
            <w:tcW w:w="1058" w:type="dxa"/>
          </w:tcPr>
          <w:p w14:paraId="57B104AA" w14:textId="77777777" w:rsidR="0060626D" w:rsidRPr="00B112F2" w:rsidRDefault="0060626D" w:rsidP="006A5CA8">
            <w:pPr>
              <w:jc w:val="center"/>
              <w:rPr>
                <w:rFonts w:ascii="Arial Black" w:hAnsi="Arial Black" w:cs="Arial"/>
                <w:color w:val="000000" w:themeColor="text1"/>
                <w:sz w:val="32"/>
                <w:szCs w:val="32"/>
                <w:lang w:val="en-IN"/>
              </w:rPr>
            </w:pPr>
            <w:r>
              <w:rPr>
                <w:rFonts w:ascii="Arial Black" w:hAnsi="Arial Black" w:cs="Arial"/>
                <w:color w:val="000000" w:themeColor="text1"/>
                <w:sz w:val="32"/>
                <w:szCs w:val="32"/>
                <w:lang w:val="en-IN"/>
              </w:rPr>
              <w:t>5.</w:t>
            </w:r>
          </w:p>
        </w:tc>
        <w:tc>
          <w:tcPr>
            <w:tcW w:w="5667" w:type="dxa"/>
          </w:tcPr>
          <w:p w14:paraId="3D0CD320" w14:textId="77777777" w:rsidR="0060626D" w:rsidRPr="00B112F2" w:rsidRDefault="0060626D" w:rsidP="006A5CA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32"/>
                <w:szCs w:val="32"/>
                <w:lang w:val="en-IN"/>
              </w:rPr>
            </w:pPr>
            <w:r>
              <w:rPr>
                <w:rFonts w:ascii="Times New Roman" w:hAnsi="Times New Roman" w:cs="Times New Roman"/>
                <w:b/>
                <w:bCs/>
                <w:color w:val="000000" w:themeColor="text1"/>
                <w:sz w:val="32"/>
                <w:szCs w:val="32"/>
                <w:lang w:val="en-IN"/>
              </w:rPr>
              <w:t>1.</w:t>
            </w:r>
            <w:r w:rsidRPr="00B112F2">
              <w:rPr>
                <w:rFonts w:ascii="Times New Roman" w:hAnsi="Times New Roman" w:cs="Times New Roman"/>
                <w:b/>
                <w:bCs/>
                <w:color w:val="000000" w:themeColor="text1"/>
                <w:sz w:val="32"/>
                <w:szCs w:val="32"/>
                <w:lang w:val="en-IN"/>
              </w:rPr>
              <w:t>INTRODUCTION</w:t>
            </w:r>
          </w:p>
        </w:tc>
        <w:tc>
          <w:tcPr>
            <w:tcW w:w="1745" w:type="dxa"/>
          </w:tcPr>
          <w:p w14:paraId="300C5A54" w14:textId="77777777" w:rsidR="0060626D" w:rsidRPr="00B112F2" w:rsidRDefault="0060626D" w:rsidP="006A5CA8">
            <w:pPr>
              <w:jc w:val="center"/>
              <w:cnfStyle w:val="000000000000" w:firstRow="0" w:lastRow="0" w:firstColumn="0" w:lastColumn="0" w:oddVBand="0" w:evenVBand="0" w:oddHBand="0" w:evenHBand="0" w:firstRowFirstColumn="0" w:firstRowLastColumn="0" w:lastRowFirstColumn="0" w:lastRowLastColumn="0"/>
              <w:rPr>
                <w:rFonts w:ascii="Arial Black" w:hAnsi="Arial Black" w:cs="Arial"/>
                <w:color w:val="000000" w:themeColor="text1"/>
                <w:sz w:val="32"/>
                <w:szCs w:val="32"/>
                <w:lang w:val="en-IN"/>
              </w:rPr>
            </w:pPr>
            <w:r w:rsidRPr="00B112F2">
              <w:rPr>
                <w:rFonts w:ascii="Arial Black" w:hAnsi="Arial Black" w:cs="Arial"/>
                <w:color w:val="000000" w:themeColor="text1"/>
                <w:sz w:val="32"/>
                <w:szCs w:val="32"/>
                <w:lang w:val="en-IN"/>
              </w:rPr>
              <w:t>1-2</w:t>
            </w:r>
          </w:p>
        </w:tc>
      </w:tr>
      <w:tr w:rsidR="0060626D" w:rsidRPr="00B112F2" w14:paraId="62AE7CDD" w14:textId="77777777" w:rsidTr="006A5CA8">
        <w:trPr>
          <w:trHeight w:val="623"/>
        </w:trPr>
        <w:tc>
          <w:tcPr>
            <w:cnfStyle w:val="001000000000" w:firstRow="0" w:lastRow="0" w:firstColumn="1" w:lastColumn="0" w:oddVBand="0" w:evenVBand="0" w:oddHBand="0" w:evenHBand="0" w:firstRowFirstColumn="0" w:firstRowLastColumn="0" w:lastRowFirstColumn="0" w:lastRowLastColumn="0"/>
            <w:tcW w:w="1058" w:type="dxa"/>
          </w:tcPr>
          <w:p w14:paraId="349BF715" w14:textId="77777777" w:rsidR="0060626D" w:rsidRPr="00B112F2" w:rsidRDefault="0060626D" w:rsidP="006A5CA8">
            <w:pPr>
              <w:jc w:val="center"/>
              <w:rPr>
                <w:rFonts w:ascii="Arial Black" w:hAnsi="Arial Black" w:cs="Arial"/>
                <w:color w:val="000000" w:themeColor="text1"/>
                <w:sz w:val="32"/>
                <w:szCs w:val="32"/>
                <w:lang w:val="en-IN"/>
              </w:rPr>
            </w:pPr>
            <w:r>
              <w:rPr>
                <w:rFonts w:ascii="Arial Black" w:hAnsi="Arial Black" w:cs="Arial"/>
                <w:color w:val="000000" w:themeColor="text1"/>
                <w:sz w:val="32"/>
                <w:szCs w:val="32"/>
                <w:lang w:val="en-IN"/>
              </w:rPr>
              <w:t>6.</w:t>
            </w:r>
          </w:p>
        </w:tc>
        <w:tc>
          <w:tcPr>
            <w:tcW w:w="5667" w:type="dxa"/>
          </w:tcPr>
          <w:p w14:paraId="5E62A76F" w14:textId="77777777" w:rsidR="0060626D" w:rsidRPr="00B112F2" w:rsidRDefault="0060626D" w:rsidP="006A5CA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32"/>
                <w:szCs w:val="32"/>
                <w:lang w:val="en-IN"/>
              </w:rPr>
            </w:pPr>
            <w:r>
              <w:rPr>
                <w:rFonts w:ascii="Times New Roman" w:hAnsi="Times New Roman" w:cs="Times New Roman"/>
                <w:b/>
                <w:bCs/>
                <w:color w:val="000000" w:themeColor="text1"/>
                <w:sz w:val="32"/>
                <w:szCs w:val="32"/>
                <w:lang w:val="en-IN"/>
              </w:rPr>
              <w:t xml:space="preserve">            2.</w:t>
            </w:r>
            <w:r w:rsidRPr="00B112F2">
              <w:rPr>
                <w:rFonts w:ascii="Times New Roman" w:hAnsi="Times New Roman" w:cs="Times New Roman"/>
                <w:b/>
                <w:bCs/>
                <w:color w:val="000000" w:themeColor="text1"/>
                <w:sz w:val="32"/>
                <w:szCs w:val="32"/>
                <w:lang w:val="en-IN"/>
              </w:rPr>
              <w:t>LITERATURE SURVEY</w:t>
            </w:r>
          </w:p>
        </w:tc>
        <w:tc>
          <w:tcPr>
            <w:tcW w:w="1745" w:type="dxa"/>
          </w:tcPr>
          <w:p w14:paraId="09BE401E" w14:textId="77777777" w:rsidR="0060626D" w:rsidRPr="00B112F2" w:rsidRDefault="0060626D" w:rsidP="006A5CA8">
            <w:pPr>
              <w:jc w:val="center"/>
              <w:cnfStyle w:val="000000000000" w:firstRow="0" w:lastRow="0" w:firstColumn="0" w:lastColumn="0" w:oddVBand="0" w:evenVBand="0" w:oddHBand="0" w:evenHBand="0" w:firstRowFirstColumn="0" w:firstRowLastColumn="0" w:lastRowFirstColumn="0" w:lastRowLastColumn="0"/>
              <w:rPr>
                <w:rFonts w:ascii="Arial Black" w:hAnsi="Arial Black" w:cs="Arial"/>
                <w:color w:val="000000" w:themeColor="text1"/>
                <w:sz w:val="32"/>
                <w:szCs w:val="32"/>
                <w:lang w:val="en-IN"/>
              </w:rPr>
            </w:pPr>
            <w:r w:rsidRPr="00B112F2">
              <w:rPr>
                <w:rFonts w:ascii="Arial Black" w:hAnsi="Arial Black" w:cs="Arial"/>
                <w:color w:val="000000" w:themeColor="text1"/>
                <w:sz w:val="32"/>
                <w:szCs w:val="32"/>
                <w:lang w:val="en-IN"/>
              </w:rPr>
              <w:t>3-</w:t>
            </w:r>
            <w:r>
              <w:rPr>
                <w:rFonts w:ascii="Arial Black" w:hAnsi="Arial Black" w:cs="Arial"/>
                <w:color w:val="000000" w:themeColor="text1"/>
                <w:sz w:val="32"/>
                <w:szCs w:val="32"/>
                <w:lang w:val="en-IN"/>
              </w:rPr>
              <w:t>6</w:t>
            </w:r>
          </w:p>
        </w:tc>
      </w:tr>
      <w:tr w:rsidR="0060626D" w:rsidRPr="00B112F2" w14:paraId="2621A084" w14:textId="77777777" w:rsidTr="006A5CA8">
        <w:trPr>
          <w:trHeight w:val="1667"/>
        </w:trPr>
        <w:tc>
          <w:tcPr>
            <w:cnfStyle w:val="001000000000" w:firstRow="0" w:lastRow="0" w:firstColumn="1" w:lastColumn="0" w:oddVBand="0" w:evenVBand="0" w:oddHBand="0" w:evenHBand="0" w:firstRowFirstColumn="0" w:firstRowLastColumn="0" w:lastRowFirstColumn="0" w:lastRowLastColumn="0"/>
            <w:tcW w:w="1058" w:type="dxa"/>
          </w:tcPr>
          <w:p w14:paraId="5AF90C71" w14:textId="77777777" w:rsidR="0060626D" w:rsidRDefault="0060626D" w:rsidP="006A5CA8">
            <w:pPr>
              <w:jc w:val="center"/>
              <w:rPr>
                <w:rFonts w:ascii="Arial Black" w:hAnsi="Arial Black" w:cs="Arial"/>
                <w:b w:val="0"/>
                <w:bCs w:val="0"/>
                <w:color w:val="000000" w:themeColor="text1"/>
                <w:sz w:val="32"/>
                <w:szCs w:val="32"/>
                <w:lang w:val="en-IN"/>
              </w:rPr>
            </w:pPr>
          </w:p>
          <w:p w14:paraId="1F5F22F2" w14:textId="77777777" w:rsidR="0060626D" w:rsidRPr="00B112F2" w:rsidRDefault="0060626D" w:rsidP="006A5CA8">
            <w:pPr>
              <w:jc w:val="center"/>
              <w:rPr>
                <w:rFonts w:ascii="Arial Black" w:hAnsi="Arial Black" w:cs="Arial"/>
                <w:color w:val="000000" w:themeColor="text1"/>
                <w:sz w:val="32"/>
                <w:szCs w:val="32"/>
                <w:lang w:val="en-IN"/>
              </w:rPr>
            </w:pPr>
            <w:r>
              <w:rPr>
                <w:rFonts w:ascii="Arial Black" w:hAnsi="Arial Black" w:cs="Arial"/>
                <w:color w:val="000000" w:themeColor="text1"/>
                <w:sz w:val="32"/>
                <w:szCs w:val="32"/>
                <w:lang w:val="en-IN"/>
              </w:rPr>
              <w:t>7.</w:t>
            </w:r>
          </w:p>
        </w:tc>
        <w:tc>
          <w:tcPr>
            <w:tcW w:w="5667" w:type="dxa"/>
          </w:tcPr>
          <w:p w14:paraId="1FCC53DD" w14:textId="77777777" w:rsidR="0060626D" w:rsidRPr="00B112F2" w:rsidRDefault="0060626D" w:rsidP="006A5CA8">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32"/>
                <w:szCs w:val="32"/>
                <w:lang w:val="en-IN"/>
              </w:rPr>
            </w:pPr>
            <w:r>
              <w:rPr>
                <w:rFonts w:ascii="Times New Roman" w:hAnsi="Times New Roman" w:cs="Times New Roman"/>
                <w:b/>
                <w:bCs/>
                <w:noProof/>
                <w:color w:val="000000" w:themeColor="text1"/>
                <w:sz w:val="32"/>
                <w:szCs w:val="32"/>
                <w:lang w:val="en-IN"/>
              </w:rPr>
              <mc:AlternateContent>
                <mc:Choice Requires="wps">
                  <w:drawing>
                    <wp:anchor distT="0" distB="0" distL="114300" distR="114300" simplePos="0" relativeHeight="251659264" behindDoc="0" locked="0" layoutInCell="1" allowOverlap="1" wp14:anchorId="3ED68395" wp14:editId="4682B95B">
                      <wp:simplePos x="0" y="0"/>
                      <wp:positionH relativeFrom="column">
                        <wp:posOffset>-64937</wp:posOffset>
                      </wp:positionH>
                      <wp:positionV relativeFrom="paragraph">
                        <wp:posOffset>221013</wp:posOffset>
                      </wp:positionV>
                      <wp:extent cx="3585410" cy="0"/>
                      <wp:effectExtent l="0" t="0" r="0" b="0"/>
                      <wp:wrapNone/>
                      <wp:docPr id="29" name="Straight Connector 29"/>
                      <wp:cNvGraphicFramePr/>
                      <a:graphic xmlns:a="http://schemas.openxmlformats.org/drawingml/2006/main">
                        <a:graphicData uri="http://schemas.microsoft.com/office/word/2010/wordprocessingShape">
                          <wps:wsp>
                            <wps:cNvCnPr/>
                            <wps:spPr>
                              <a:xfrm>
                                <a:off x="0" y="0"/>
                                <a:ext cx="358541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anchor>
                  </w:drawing>
                </mc:Choice>
                <mc:Fallback>
                  <w:pict>
                    <v:line w14:anchorId="296A8FE0" id="Straight Connector 29"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1pt,17.4pt" to="277.2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" strokecolor="black [3200]">
                      <v:stroke dashstyle="dash"/>
                    </v:line>
                  </w:pict>
                </mc:Fallback>
              </mc:AlternateContent>
            </w:r>
            <w:r>
              <w:rPr>
                <w:rFonts w:ascii="Times New Roman" w:hAnsi="Times New Roman" w:cs="Times New Roman"/>
                <w:b/>
                <w:bCs/>
                <w:color w:val="000000" w:themeColor="text1"/>
                <w:sz w:val="32"/>
                <w:szCs w:val="32"/>
                <w:lang w:val="en-IN"/>
              </w:rPr>
              <w:t xml:space="preserve">      3.</w:t>
            </w:r>
            <w:r w:rsidRPr="00B112F2">
              <w:rPr>
                <w:rFonts w:ascii="Times New Roman" w:hAnsi="Times New Roman" w:cs="Times New Roman"/>
                <w:b/>
                <w:bCs/>
                <w:color w:val="000000" w:themeColor="text1"/>
                <w:sz w:val="32"/>
                <w:szCs w:val="32"/>
                <w:lang w:val="en-IN"/>
              </w:rPr>
              <w:t>SYSTEM ANALYSIS</w:t>
            </w:r>
          </w:p>
          <w:p w14:paraId="7CBA16BB" w14:textId="77777777" w:rsidR="0060626D" w:rsidRDefault="0060626D" w:rsidP="006A5CA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32"/>
                <w:szCs w:val="32"/>
                <w:lang w:val="en-IN"/>
              </w:rPr>
            </w:pPr>
            <w:r w:rsidRPr="00B112F2">
              <w:rPr>
                <w:rFonts w:ascii="Times New Roman" w:hAnsi="Times New Roman" w:cs="Times New Roman"/>
                <w:b/>
                <w:bCs/>
                <w:color w:val="000000" w:themeColor="text1"/>
                <w:sz w:val="32"/>
                <w:szCs w:val="32"/>
                <w:lang w:val="en-IN"/>
              </w:rPr>
              <w:t xml:space="preserve">3.1 </w:t>
            </w:r>
            <w:r>
              <w:rPr>
                <w:rFonts w:ascii="Times New Roman" w:hAnsi="Times New Roman" w:cs="Times New Roman"/>
                <w:b/>
                <w:bCs/>
                <w:color w:val="000000" w:themeColor="text1"/>
                <w:sz w:val="32"/>
                <w:szCs w:val="32"/>
                <w:lang w:val="en-IN"/>
              </w:rPr>
              <w:t>C</w:t>
            </w:r>
            <w:r w:rsidRPr="00B112F2">
              <w:rPr>
                <w:rFonts w:ascii="Times New Roman" w:hAnsi="Times New Roman" w:cs="Times New Roman"/>
                <w:b/>
                <w:bCs/>
                <w:color w:val="000000" w:themeColor="text1"/>
                <w:sz w:val="32"/>
                <w:szCs w:val="32"/>
                <w:lang w:val="en-IN"/>
              </w:rPr>
              <w:t>omponents description</w:t>
            </w:r>
          </w:p>
          <w:p w14:paraId="0A06EEC9" w14:textId="77777777" w:rsidR="0060626D" w:rsidRDefault="0060626D" w:rsidP="006A5CA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32"/>
                <w:szCs w:val="32"/>
                <w:lang w:val="en-IN"/>
              </w:rPr>
            </w:pPr>
            <w:r w:rsidRPr="00B112F2">
              <w:rPr>
                <w:rFonts w:ascii="Times New Roman" w:hAnsi="Times New Roman" w:cs="Times New Roman"/>
                <w:b/>
                <w:bCs/>
                <w:color w:val="000000" w:themeColor="text1"/>
                <w:sz w:val="32"/>
                <w:szCs w:val="32"/>
                <w:lang w:val="en-IN"/>
              </w:rPr>
              <w:t>3.2</w:t>
            </w:r>
            <w:r>
              <w:rPr>
                <w:rFonts w:ascii="Times New Roman" w:hAnsi="Times New Roman" w:cs="Times New Roman"/>
                <w:b/>
                <w:bCs/>
                <w:color w:val="000000" w:themeColor="text1"/>
                <w:sz w:val="32"/>
                <w:szCs w:val="32"/>
                <w:lang w:val="en-IN"/>
              </w:rPr>
              <w:t xml:space="preserve"> </w:t>
            </w:r>
            <w:r w:rsidRPr="00B112F2">
              <w:rPr>
                <w:rFonts w:ascii="Times New Roman" w:hAnsi="Times New Roman" w:cs="Times New Roman"/>
                <w:b/>
                <w:bCs/>
                <w:color w:val="000000" w:themeColor="text1"/>
                <w:sz w:val="32"/>
                <w:szCs w:val="32"/>
                <w:lang w:val="en-IN"/>
              </w:rPr>
              <w:t>Project description</w:t>
            </w:r>
          </w:p>
          <w:p w14:paraId="47034965" w14:textId="77777777" w:rsidR="0060626D" w:rsidRPr="00EC07DD" w:rsidRDefault="0060626D" w:rsidP="006A5CA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32"/>
                <w:szCs w:val="32"/>
                <w:lang w:val="en-IN"/>
              </w:rPr>
            </w:pPr>
            <w:r w:rsidRPr="00B112F2">
              <w:rPr>
                <w:rFonts w:ascii="Times New Roman" w:hAnsi="Times New Roman" w:cs="Times New Roman"/>
                <w:b/>
                <w:bCs/>
                <w:color w:val="000000" w:themeColor="text1"/>
                <w:sz w:val="32"/>
                <w:szCs w:val="32"/>
                <w:lang w:val="en-IN"/>
              </w:rPr>
              <w:t>3.3</w:t>
            </w:r>
            <w:r>
              <w:rPr>
                <w:rFonts w:ascii="Times New Roman" w:hAnsi="Times New Roman" w:cs="Times New Roman"/>
                <w:b/>
                <w:bCs/>
                <w:color w:val="000000" w:themeColor="text1"/>
                <w:sz w:val="32"/>
                <w:szCs w:val="32"/>
                <w:lang w:val="en-IN"/>
              </w:rPr>
              <w:t xml:space="preserve"> </w:t>
            </w:r>
            <w:r w:rsidRPr="00B112F2">
              <w:rPr>
                <w:rFonts w:ascii="Times New Roman" w:hAnsi="Times New Roman" w:cs="Times New Roman"/>
                <w:b/>
                <w:bCs/>
                <w:color w:val="000000" w:themeColor="text1"/>
                <w:sz w:val="32"/>
                <w:szCs w:val="32"/>
                <w:lang w:val="en-IN"/>
              </w:rPr>
              <w:t>Applications and advantages</w:t>
            </w:r>
          </w:p>
        </w:tc>
        <w:tc>
          <w:tcPr>
            <w:tcW w:w="1745" w:type="dxa"/>
          </w:tcPr>
          <w:p w14:paraId="64238041" w14:textId="77777777" w:rsidR="0060626D" w:rsidRDefault="0060626D" w:rsidP="006A5CA8">
            <w:pPr>
              <w:jc w:val="center"/>
              <w:cnfStyle w:val="000000000000" w:firstRow="0" w:lastRow="0" w:firstColumn="0" w:lastColumn="0" w:oddVBand="0" w:evenVBand="0" w:oddHBand="0" w:evenHBand="0" w:firstRowFirstColumn="0" w:firstRowLastColumn="0" w:lastRowFirstColumn="0" w:lastRowLastColumn="0"/>
              <w:rPr>
                <w:rFonts w:ascii="Arial Black" w:hAnsi="Arial Black" w:cs="Arial"/>
                <w:color w:val="000000" w:themeColor="text1"/>
                <w:sz w:val="32"/>
                <w:szCs w:val="32"/>
                <w:lang w:val="en-IN"/>
              </w:rPr>
            </w:pPr>
          </w:p>
          <w:p w14:paraId="40FC3247" w14:textId="77777777" w:rsidR="0060626D" w:rsidRPr="0048109B" w:rsidRDefault="0060626D" w:rsidP="006A5CA8">
            <w:pPr>
              <w:jc w:val="center"/>
              <w:cnfStyle w:val="000000000000" w:firstRow="0" w:lastRow="0" w:firstColumn="0" w:lastColumn="0" w:oddVBand="0" w:evenVBand="0" w:oddHBand="0" w:evenHBand="0" w:firstRowFirstColumn="0" w:firstRowLastColumn="0" w:lastRowFirstColumn="0" w:lastRowLastColumn="0"/>
              <w:rPr>
                <w:rFonts w:ascii="Arial Black" w:hAnsi="Arial Black" w:cs="Arial"/>
                <w:color w:val="000000" w:themeColor="text1"/>
                <w:sz w:val="32"/>
                <w:szCs w:val="32"/>
                <w:lang w:val="en-IN"/>
              </w:rPr>
            </w:pPr>
            <w:r>
              <w:rPr>
                <w:rFonts w:ascii="Arial Black" w:hAnsi="Arial Black" w:cs="Arial"/>
                <w:color w:val="000000" w:themeColor="text1"/>
                <w:sz w:val="32"/>
                <w:szCs w:val="32"/>
                <w:lang w:val="en-IN"/>
              </w:rPr>
              <w:t>7-23</w:t>
            </w:r>
          </w:p>
        </w:tc>
      </w:tr>
      <w:tr w:rsidR="0060626D" w:rsidRPr="00B112F2" w14:paraId="4BD62BB8" w14:textId="77777777" w:rsidTr="006A5CA8">
        <w:trPr>
          <w:trHeight w:val="594"/>
        </w:trPr>
        <w:tc>
          <w:tcPr>
            <w:cnfStyle w:val="001000000000" w:firstRow="0" w:lastRow="0" w:firstColumn="1" w:lastColumn="0" w:oddVBand="0" w:evenVBand="0" w:oddHBand="0" w:evenHBand="0" w:firstRowFirstColumn="0" w:firstRowLastColumn="0" w:lastRowFirstColumn="0" w:lastRowLastColumn="0"/>
            <w:tcW w:w="1058" w:type="dxa"/>
          </w:tcPr>
          <w:p w14:paraId="7317AFCE" w14:textId="77777777" w:rsidR="0060626D" w:rsidRPr="00B112F2" w:rsidRDefault="0060626D" w:rsidP="006A5CA8">
            <w:pPr>
              <w:jc w:val="center"/>
              <w:rPr>
                <w:rFonts w:ascii="Arial Black" w:hAnsi="Arial Black" w:cs="Arial"/>
                <w:color w:val="000000" w:themeColor="text1"/>
                <w:sz w:val="32"/>
                <w:szCs w:val="32"/>
                <w:lang w:val="en-IN"/>
              </w:rPr>
            </w:pPr>
            <w:r>
              <w:rPr>
                <w:rFonts w:ascii="Arial Black" w:hAnsi="Arial Black" w:cs="Arial"/>
                <w:color w:val="000000" w:themeColor="text1"/>
                <w:sz w:val="32"/>
                <w:szCs w:val="32"/>
                <w:lang w:val="en-IN"/>
              </w:rPr>
              <w:t>8.</w:t>
            </w:r>
          </w:p>
        </w:tc>
        <w:tc>
          <w:tcPr>
            <w:tcW w:w="5667" w:type="dxa"/>
          </w:tcPr>
          <w:p w14:paraId="6EC07974" w14:textId="77777777" w:rsidR="0060626D" w:rsidRPr="00B112F2" w:rsidRDefault="0060626D" w:rsidP="006A5CA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32"/>
                <w:szCs w:val="32"/>
                <w:lang w:val="en-IN"/>
              </w:rPr>
            </w:pPr>
            <w:r>
              <w:rPr>
                <w:rFonts w:ascii="Times New Roman" w:hAnsi="Times New Roman" w:cs="Times New Roman"/>
                <w:b/>
                <w:bCs/>
                <w:color w:val="000000" w:themeColor="text1"/>
                <w:sz w:val="32"/>
                <w:szCs w:val="32"/>
                <w:lang w:val="en-IN"/>
              </w:rPr>
              <w:t xml:space="preserve">      4.</w:t>
            </w:r>
            <w:r w:rsidRPr="00B112F2">
              <w:rPr>
                <w:rFonts w:ascii="Times New Roman" w:hAnsi="Times New Roman" w:cs="Times New Roman"/>
                <w:b/>
                <w:bCs/>
                <w:color w:val="000000" w:themeColor="text1"/>
                <w:sz w:val="32"/>
                <w:szCs w:val="32"/>
                <w:lang w:val="en-IN"/>
              </w:rPr>
              <w:t>R</w:t>
            </w:r>
            <w:r>
              <w:rPr>
                <w:rFonts w:ascii="Times New Roman" w:hAnsi="Times New Roman" w:cs="Times New Roman"/>
                <w:b/>
                <w:bCs/>
                <w:color w:val="000000" w:themeColor="text1"/>
                <w:sz w:val="32"/>
                <w:szCs w:val="32"/>
                <w:lang w:val="en-IN"/>
              </w:rPr>
              <w:t>ESULT ANALYSIS</w:t>
            </w:r>
          </w:p>
        </w:tc>
        <w:tc>
          <w:tcPr>
            <w:tcW w:w="1745" w:type="dxa"/>
          </w:tcPr>
          <w:p w14:paraId="69004EA6" w14:textId="77777777" w:rsidR="0060626D" w:rsidRPr="00D70284" w:rsidRDefault="0060626D" w:rsidP="006A5CA8">
            <w:pPr>
              <w:jc w:val="center"/>
              <w:cnfStyle w:val="000000000000" w:firstRow="0" w:lastRow="0" w:firstColumn="0" w:lastColumn="0" w:oddVBand="0" w:evenVBand="0" w:oddHBand="0" w:evenHBand="0" w:firstRowFirstColumn="0" w:firstRowLastColumn="0" w:lastRowFirstColumn="0" w:lastRowLastColumn="0"/>
              <w:rPr>
                <w:rFonts w:ascii="Arial Black" w:hAnsi="Arial Black" w:cs="Arial"/>
                <w:color w:val="000000" w:themeColor="text1"/>
                <w:sz w:val="32"/>
                <w:szCs w:val="32"/>
                <w:lang w:val="en-IN"/>
              </w:rPr>
            </w:pPr>
            <w:r w:rsidRPr="00D70284">
              <w:rPr>
                <w:rFonts w:ascii="Arial Black" w:hAnsi="Arial Black" w:cs="Arial"/>
                <w:color w:val="000000" w:themeColor="text1"/>
                <w:sz w:val="32"/>
                <w:szCs w:val="32"/>
                <w:lang w:val="en-IN"/>
              </w:rPr>
              <w:t>24-</w:t>
            </w:r>
          </w:p>
        </w:tc>
      </w:tr>
      <w:tr w:rsidR="0060626D" w:rsidRPr="00B112F2" w14:paraId="513234E7" w14:textId="77777777" w:rsidTr="006A5CA8">
        <w:trPr>
          <w:trHeight w:val="1431"/>
        </w:trPr>
        <w:tc>
          <w:tcPr>
            <w:cnfStyle w:val="001000000000" w:firstRow="0" w:lastRow="0" w:firstColumn="1" w:lastColumn="0" w:oddVBand="0" w:evenVBand="0" w:oddHBand="0" w:evenHBand="0" w:firstRowFirstColumn="0" w:firstRowLastColumn="0" w:lastRowFirstColumn="0" w:lastRowLastColumn="0"/>
            <w:tcW w:w="1058" w:type="dxa"/>
          </w:tcPr>
          <w:p w14:paraId="7257FD85" w14:textId="77777777" w:rsidR="0060626D" w:rsidRPr="00B112F2" w:rsidRDefault="0060626D" w:rsidP="006A5CA8">
            <w:pPr>
              <w:jc w:val="center"/>
              <w:rPr>
                <w:rFonts w:ascii="Arial Black" w:hAnsi="Arial Black" w:cs="Arial"/>
                <w:color w:val="000000" w:themeColor="text1"/>
                <w:sz w:val="32"/>
                <w:szCs w:val="32"/>
                <w:lang w:val="en-IN"/>
              </w:rPr>
            </w:pPr>
            <w:r>
              <w:rPr>
                <w:rFonts w:ascii="Arial Black" w:hAnsi="Arial Black" w:cs="Arial"/>
                <w:color w:val="000000" w:themeColor="text1"/>
                <w:sz w:val="32"/>
                <w:szCs w:val="32"/>
                <w:lang w:val="en-IN"/>
              </w:rPr>
              <w:t>9.</w:t>
            </w:r>
          </w:p>
        </w:tc>
        <w:tc>
          <w:tcPr>
            <w:tcW w:w="5667" w:type="dxa"/>
          </w:tcPr>
          <w:p w14:paraId="34A5C2B1" w14:textId="77777777" w:rsidR="0060626D" w:rsidRDefault="0060626D" w:rsidP="006A5CA8">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32"/>
                <w:szCs w:val="32"/>
                <w:lang w:val="en-IN"/>
              </w:rPr>
            </w:pPr>
            <w:r>
              <w:rPr>
                <w:rFonts w:ascii="Times New Roman" w:hAnsi="Times New Roman" w:cs="Times New Roman"/>
                <w:b/>
                <w:bCs/>
                <w:noProof/>
                <w:color w:val="000000" w:themeColor="text1"/>
                <w:sz w:val="32"/>
                <w:szCs w:val="32"/>
                <w:lang w:val="en-IN"/>
              </w:rPr>
              <mc:AlternateContent>
                <mc:Choice Requires="wps">
                  <w:drawing>
                    <wp:anchor distT="0" distB="0" distL="114300" distR="114300" simplePos="0" relativeHeight="251660288" behindDoc="0" locked="0" layoutInCell="1" allowOverlap="1" wp14:anchorId="200DA3D0" wp14:editId="46522E8A">
                      <wp:simplePos x="0" y="0"/>
                      <wp:positionH relativeFrom="column">
                        <wp:posOffset>-64937</wp:posOffset>
                      </wp:positionH>
                      <wp:positionV relativeFrom="paragraph">
                        <wp:posOffset>243105</wp:posOffset>
                      </wp:positionV>
                      <wp:extent cx="3585210" cy="0"/>
                      <wp:effectExtent l="0" t="0" r="0" b="0"/>
                      <wp:wrapNone/>
                      <wp:docPr id="30" name="Straight Connector 30"/>
                      <wp:cNvGraphicFramePr/>
                      <a:graphic xmlns:a="http://schemas.openxmlformats.org/drawingml/2006/main">
                        <a:graphicData uri="http://schemas.microsoft.com/office/word/2010/wordprocessingShape">
                          <wps:wsp>
                            <wps:cNvCnPr/>
                            <wps:spPr>
                              <a:xfrm>
                                <a:off x="0" y="0"/>
                                <a:ext cx="358521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anchor>
                  </w:drawing>
                </mc:Choice>
                <mc:Fallback>
                  <w:pict>
                    <v:line w14:anchorId="37DD25DD" id="Straight Connector 30"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1pt,19.15pt" to="277.2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" strokecolor="black [3200]">
                      <v:stroke dashstyle="dash"/>
                    </v:line>
                  </w:pict>
                </mc:Fallback>
              </mc:AlternateContent>
            </w:r>
            <w:r>
              <w:rPr>
                <w:rFonts w:ascii="Times New Roman" w:hAnsi="Times New Roman" w:cs="Times New Roman"/>
                <w:b/>
                <w:bCs/>
                <w:color w:val="000000" w:themeColor="text1"/>
                <w:sz w:val="32"/>
                <w:szCs w:val="32"/>
                <w:lang w:val="en-IN"/>
              </w:rPr>
              <w:t>5.C</w:t>
            </w:r>
            <w:r w:rsidRPr="00B112F2">
              <w:rPr>
                <w:rFonts w:ascii="Times New Roman" w:hAnsi="Times New Roman" w:cs="Times New Roman"/>
                <w:b/>
                <w:bCs/>
                <w:color w:val="000000" w:themeColor="text1"/>
                <w:sz w:val="32"/>
                <w:szCs w:val="32"/>
                <w:lang w:val="en-IN"/>
              </w:rPr>
              <w:t>ONCLUSION</w:t>
            </w:r>
            <w:r>
              <w:rPr>
                <w:rFonts w:ascii="Times New Roman" w:hAnsi="Times New Roman" w:cs="Times New Roman"/>
                <w:b/>
                <w:bCs/>
                <w:color w:val="000000" w:themeColor="text1"/>
                <w:sz w:val="32"/>
                <w:szCs w:val="32"/>
                <w:lang w:val="en-IN"/>
              </w:rPr>
              <w:t xml:space="preserve"> &amp;</w:t>
            </w:r>
            <w:r w:rsidRPr="00B112F2">
              <w:rPr>
                <w:rFonts w:ascii="Times New Roman" w:hAnsi="Times New Roman" w:cs="Times New Roman"/>
                <w:b/>
                <w:bCs/>
                <w:color w:val="000000" w:themeColor="text1"/>
                <w:sz w:val="32"/>
                <w:szCs w:val="32"/>
                <w:lang w:val="en-IN"/>
              </w:rPr>
              <w:t>FUTURE WORK</w:t>
            </w:r>
          </w:p>
          <w:p w14:paraId="562ABF04" w14:textId="77777777" w:rsidR="0060626D" w:rsidRDefault="0060626D" w:rsidP="006A5CA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32"/>
                <w:szCs w:val="32"/>
                <w:lang w:val="en-IN"/>
              </w:rPr>
            </w:pPr>
            <w:r>
              <w:rPr>
                <w:rFonts w:ascii="Times New Roman" w:hAnsi="Times New Roman" w:cs="Times New Roman"/>
                <w:b/>
                <w:bCs/>
                <w:color w:val="000000" w:themeColor="text1"/>
                <w:sz w:val="32"/>
                <w:szCs w:val="32"/>
                <w:lang w:val="en-IN"/>
              </w:rPr>
              <w:t>5.1 Conclusion</w:t>
            </w:r>
          </w:p>
          <w:p w14:paraId="40EED791" w14:textId="77777777" w:rsidR="0060626D" w:rsidRPr="00B112F2" w:rsidRDefault="0060626D" w:rsidP="006A5CA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32"/>
                <w:szCs w:val="32"/>
                <w:lang w:val="en-IN"/>
              </w:rPr>
            </w:pPr>
            <w:r>
              <w:rPr>
                <w:rFonts w:ascii="Times New Roman" w:hAnsi="Times New Roman" w:cs="Times New Roman"/>
                <w:b/>
                <w:bCs/>
                <w:color w:val="000000" w:themeColor="text1"/>
                <w:sz w:val="32"/>
                <w:szCs w:val="32"/>
                <w:lang w:val="en-IN"/>
              </w:rPr>
              <w:t>5.2 Future work</w:t>
            </w:r>
          </w:p>
        </w:tc>
        <w:tc>
          <w:tcPr>
            <w:tcW w:w="1745" w:type="dxa"/>
          </w:tcPr>
          <w:p w14:paraId="25D0AAB9" w14:textId="77777777" w:rsidR="0060626D" w:rsidRPr="00B112F2" w:rsidRDefault="0060626D" w:rsidP="006A5CA8">
            <w:pPr>
              <w:cnfStyle w:val="000000000000" w:firstRow="0" w:lastRow="0" w:firstColumn="0" w:lastColumn="0" w:oddVBand="0" w:evenVBand="0" w:oddHBand="0" w:evenHBand="0" w:firstRowFirstColumn="0" w:firstRowLastColumn="0" w:lastRowFirstColumn="0" w:lastRowLastColumn="0"/>
              <w:rPr>
                <w:rFonts w:ascii="Arial Black" w:hAnsi="Arial Black" w:cs="Arial"/>
                <w:color w:val="000000" w:themeColor="text1"/>
                <w:sz w:val="32"/>
                <w:szCs w:val="32"/>
                <w:u w:val="single"/>
                <w:lang w:val="en-IN"/>
              </w:rPr>
            </w:pPr>
          </w:p>
        </w:tc>
      </w:tr>
      <w:tr w:rsidR="0060626D" w:rsidRPr="00B112F2" w14:paraId="569AA832" w14:textId="77777777" w:rsidTr="006A5CA8">
        <w:trPr>
          <w:trHeight w:val="524"/>
        </w:trPr>
        <w:tc>
          <w:tcPr>
            <w:cnfStyle w:val="001000000000" w:firstRow="0" w:lastRow="0" w:firstColumn="1" w:lastColumn="0" w:oddVBand="0" w:evenVBand="0" w:oddHBand="0" w:evenHBand="0" w:firstRowFirstColumn="0" w:firstRowLastColumn="0" w:lastRowFirstColumn="0" w:lastRowLastColumn="0"/>
            <w:tcW w:w="1058" w:type="dxa"/>
          </w:tcPr>
          <w:p w14:paraId="0E245684" w14:textId="77777777" w:rsidR="0060626D" w:rsidRPr="00B112F2" w:rsidRDefault="0060626D" w:rsidP="006A5CA8">
            <w:pPr>
              <w:jc w:val="center"/>
              <w:rPr>
                <w:rFonts w:ascii="Arial Black" w:hAnsi="Arial Black" w:cs="Arial"/>
                <w:color w:val="000000" w:themeColor="text1"/>
                <w:sz w:val="32"/>
                <w:szCs w:val="32"/>
                <w:lang w:val="en-IN"/>
              </w:rPr>
            </w:pPr>
            <w:r>
              <w:rPr>
                <w:rFonts w:ascii="Arial Black" w:hAnsi="Arial Black" w:cs="Arial"/>
                <w:color w:val="000000" w:themeColor="text1"/>
                <w:sz w:val="32"/>
                <w:szCs w:val="32"/>
                <w:lang w:val="en-IN"/>
              </w:rPr>
              <w:t>10.</w:t>
            </w:r>
          </w:p>
        </w:tc>
        <w:tc>
          <w:tcPr>
            <w:tcW w:w="5667" w:type="dxa"/>
          </w:tcPr>
          <w:p w14:paraId="2317BC34" w14:textId="77777777" w:rsidR="0060626D" w:rsidRPr="00EC07DD" w:rsidRDefault="0060626D" w:rsidP="006A5CA8">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32"/>
                <w:szCs w:val="32"/>
                <w:lang w:val="en-IN"/>
              </w:rPr>
            </w:pPr>
            <w:r w:rsidRPr="00EC07DD">
              <w:rPr>
                <w:rFonts w:ascii="Times New Roman" w:hAnsi="Times New Roman" w:cs="Times New Roman"/>
                <w:b/>
                <w:bCs/>
                <w:color w:val="000000" w:themeColor="text1"/>
                <w:sz w:val="32"/>
                <w:szCs w:val="32"/>
                <w:lang w:val="en-IN"/>
              </w:rPr>
              <w:t>REFERENCES</w:t>
            </w:r>
          </w:p>
        </w:tc>
        <w:tc>
          <w:tcPr>
            <w:tcW w:w="1745" w:type="dxa"/>
          </w:tcPr>
          <w:p w14:paraId="609BDDD9" w14:textId="77777777" w:rsidR="0060626D" w:rsidRPr="00B112F2" w:rsidRDefault="0060626D" w:rsidP="006A5CA8">
            <w:pPr>
              <w:cnfStyle w:val="000000000000" w:firstRow="0" w:lastRow="0" w:firstColumn="0" w:lastColumn="0" w:oddVBand="0" w:evenVBand="0" w:oddHBand="0" w:evenHBand="0" w:firstRowFirstColumn="0" w:firstRowLastColumn="0" w:lastRowFirstColumn="0" w:lastRowLastColumn="0"/>
              <w:rPr>
                <w:rFonts w:ascii="Arial Black" w:hAnsi="Arial Black" w:cs="Arial"/>
                <w:color w:val="000000" w:themeColor="text1"/>
                <w:sz w:val="32"/>
                <w:szCs w:val="32"/>
                <w:u w:val="single"/>
                <w:lang w:val="en-IN"/>
              </w:rPr>
            </w:pPr>
          </w:p>
        </w:tc>
      </w:tr>
      <w:tr w:rsidR="0060626D" w:rsidRPr="00B112F2" w14:paraId="27F349C8" w14:textId="77777777" w:rsidTr="006A5CA8">
        <w:trPr>
          <w:trHeight w:val="595"/>
        </w:trPr>
        <w:tc>
          <w:tcPr>
            <w:cnfStyle w:val="001000000000" w:firstRow="0" w:lastRow="0" w:firstColumn="1" w:lastColumn="0" w:oddVBand="0" w:evenVBand="0" w:oddHBand="0" w:evenHBand="0" w:firstRowFirstColumn="0" w:firstRowLastColumn="0" w:lastRowFirstColumn="0" w:lastRowLastColumn="0"/>
            <w:tcW w:w="1058" w:type="dxa"/>
          </w:tcPr>
          <w:p w14:paraId="06336241" w14:textId="77777777" w:rsidR="0060626D" w:rsidRPr="00B112F2" w:rsidRDefault="0060626D" w:rsidP="006A5CA8">
            <w:pPr>
              <w:jc w:val="center"/>
              <w:rPr>
                <w:rFonts w:ascii="Arial Black" w:hAnsi="Arial Black" w:cs="Arial"/>
                <w:color w:val="000000" w:themeColor="text1"/>
                <w:sz w:val="32"/>
                <w:szCs w:val="32"/>
                <w:lang w:val="en-IN"/>
              </w:rPr>
            </w:pPr>
            <w:r>
              <w:rPr>
                <w:rFonts w:ascii="Arial Black" w:hAnsi="Arial Black" w:cs="Arial"/>
                <w:color w:val="000000" w:themeColor="text1"/>
                <w:sz w:val="32"/>
                <w:szCs w:val="32"/>
                <w:lang w:val="en-IN"/>
              </w:rPr>
              <w:t>11.</w:t>
            </w:r>
          </w:p>
        </w:tc>
        <w:tc>
          <w:tcPr>
            <w:tcW w:w="5667" w:type="dxa"/>
          </w:tcPr>
          <w:p w14:paraId="7C4D1427" w14:textId="77777777" w:rsidR="0060626D" w:rsidRPr="00EC07DD" w:rsidRDefault="0060626D" w:rsidP="006A5CA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32"/>
                <w:szCs w:val="32"/>
                <w:lang w:val="en-IN"/>
              </w:rPr>
            </w:pPr>
            <w:r w:rsidRPr="00EC07DD">
              <w:rPr>
                <w:rFonts w:ascii="Times New Roman" w:hAnsi="Times New Roman" w:cs="Times New Roman"/>
                <w:b/>
                <w:bCs/>
                <w:color w:val="000000" w:themeColor="text1"/>
                <w:sz w:val="32"/>
                <w:szCs w:val="32"/>
                <w:lang w:val="en-IN"/>
              </w:rPr>
              <w:t>APPENDIX</w:t>
            </w:r>
          </w:p>
        </w:tc>
        <w:tc>
          <w:tcPr>
            <w:tcW w:w="1745" w:type="dxa"/>
          </w:tcPr>
          <w:p w14:paraId="340B1361" w14:textId="77777777" w:rsidR="0060626D" w:rsidRPr="00B112F2" w:rsidRDefault="0060626D" w:rsidP="006A5CA8">
            <w:pPr>
              <w:cnfStyle w:val="000000000000" w:firstRow="0" w:lastRow="0" w:firstColumn="0" w:lastColumn="0" w:oddVBand="0" w:evenVBand="0" w:oddHBand="0" w:evenHBand="0" w:firstRowFirstColumn="0" w:firstRowLastColumn="0" w:lastRowFirstColumn="0" w:lastRowLastColumn="0"/>
              <w:rPr>
                <w:rFonts w:ascii="Arial Black" w:hAnsi="Arial Black" w:cs="Arial"/>
                <w:color w:val="000000" w:themeColor="text1"/>
                <w:sz w:val="32"/>
                <w:szCs w:val="32"/>
                <w:u w:val="single"/>
                <w:lang w:val="en-IN"/>
              </w:rPr>
            </w:pPr>
          </w:p>
        </w:tc>
      </w:tr>
      <w:tr w:rsidR="0060626D" w:rsidRPr="00B112F2" w14:paraId="32BE778D" w14:textId="77777777" w:rsidTr="006A5CA8">
        <w:trPr>
          <w:trHeight w:val="815"/>
        </w:trPr>
        <w:tc>
          <w:tcPr>
            <w:cnfStyle w:val="001000000000" w:firstRow="0" w:lastRow="0" w:firstColumn="1" w:lastColumn="0" w:oddVBand="0" w:evenVBand="0" w:oddHBand="0" w:evenHBand="0" w:firstRowFirstColumn="0" w:firstRowLastColumn="0" w:lastRowFirstColumn="0" w:lastRowLastColumn="0"/>
            <w:tcW w:w="1058" w:type="dxa"/>
          </w:tcPr>
          <w:p w14:paraId="3B623375" w14:textId="77777777" w:rsidR="0060626D" w:rsidRPr="00B112F2" w:rsidRDefault="0060626D" w:rsidP="006A5CA8">
            <w:pPr>
              <w:jc w:val="center"/>
              <w:rPr>
                <w:rFonts w:ascii="Arial Black" w:hAnsi="Arial Black" w:cs="Arial"/>
                <w:color w:val="000000" w:themeColor="text1"/>
                <w:sz w:val="32"/>
                <w:szCs w:val="32"/>
                <w:lang w:val="en-IN"/>
              </w:rPr>
            </w:pPr>
          </w:p>
        </w:tc>
        <w:tc>
          <w:tcPr>
            <w:tcW w:w="5667" w:type="dxa"/>
          </w:tcPr>
          <w:p w14:paraId="415CD304" w14:textId="77777777" w:rsidR="0060626D" w:rsidRPr="00B112F2" w:rsidRDefault="0060626D" w:rsidP="006A5CA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32"/>
                <w:szCs w:val="32"/>
                <w:lang w:val="en-IN"/>
              </w:rPr>
            </w:pPr>
            <w:r w:rsidRPr="00B112F2">
              <w:rPr>
                <w:rFonts w:ascii="Times New Roman" w:hAnsi="Times New Roman" w:cs="Times New Roman"/>
                <w:b/>
                <w:bCs/>
                <w:color w:val="000000" w:themeColor="text1"/>
                <w:sz w:val="32"/>
                <w:szCs w:val="32"/>
                <w:lang w:val="en-IN"/>
              </w:rPr>
              <w:t xml:space="preserve">                  </w:t>
            </w:r>
          </w:p>
        </w:tc>
        <w:tc>
          <w:tcPr>
            <w:tcW w:w="1745" w:type="dxa"/>
          </w:tcPr>
          <w:p w14:paraId="21180D2F" w14:textId="77777777" w:rsidR="0060626D" w:rsidRPr="00B112F2" w:rsidRDefault="0060626D" w:rsidP="006A5CA8">
            <w:pPr>
              <w:cnfStyle w:val="000000000000" w:firstRow="0" w:lastRow="0" w:firstColumn="0" w:lastColumn="0" w:oddVBand="0" w:evenVBand="0" w:oddHBand="0" w:evenHBand="0" w:firstRowFirstColumn="0" w:firstRowLastColumn="0" w:lastRowFirstColumn="0" w:lastRowLastColumn="0"/>
              <w:rPr>
                <w:rFonts w:ascii="Arial Black" w:hAnsi="Arial Black" w:cs="Arial"/>
                <w:color w:val="000000" w:themeColor="text1"/>
                <w:sz w:val="32"/>
                <w:szCs w:val="32"/>
                <w:u w:val="single"/>
                <w:lang w:val="en-IN"/>
              </w:rPr>
            </w:pPr>
          </w:p>
        </w:tc>
      </w:tr>
    </w:tbl>
    <w:p w14:paraId="4FFD2DE5" w14:textId="628F5939" w:rsidR="0060626D" w:rsidRDefault="00BC0A5C" w:rsidP="0060626D">
      <w:pPr>
        <w:rPr>
          <w:rFonts w:ascii="Times New Roman" w:hAnsi="Times New Roman" w:cs="Times New Roman"/>
          <w:b/>
          <w:bCs/>
          <w:color w:val="000000" w:themeColor="text1"/>
          <w:sz w:val="32"/>
          <w:szCs w:val="32"/>
          <w:u w:val="single"/>
          <w:lang w:val="en-IN"/>
        </w:rPr>
      </w:pPr>
      <w:r w:rsidRPr="00BC0A5C">
        <w:rPr>
          <w:rFonts w:ascii="Times New Roman" w:hAnsi="Times New Roman" w:cs="Times New Roman"/>
          <w:b/>
          <w:bCs/>
          <w:color w:val="000000" w:themeColor="text1"/>
          <w:sz w:val="32"/>
          <w:szCs w:val="32"/>
          <w:u w:val="single"/>
          <w:lang w:val="en-IN"/>
        </w:rPr>
        <w:t>ACKNOWLEDGEMENT :</w:t>
      </w:r>
    </w:p>
    <w:p w14:paraId="305EBE58" w14:textId="77777777" w:rsidR="00BC0A5C" w:rsidRPr="00BC0A5C" w:rsidRDefault="00BC0A5C" w:rsidP="0060626D">
      <w:pPr>
        <w:rPr>
          <w:rFonts w:ascii="Arial Black" w:hAnsi="Arial Black" w:cs="Arial"/>
          <w:color w:val="000000" w:themeColor="text1"/>
          <w:sz w:val="32"/>
          <w:szCs w:val="32"/>
          <w:u w:val="single"/>
          <w:lang w:val="en-IN"/>
        </w:rPr>
      </w:pPr>
    </w:p>
    <w:p w14:paraId="5F987F45" w14:textId="2DD3C20F" w:rsidR="0060626D" w:rsidRPr="00BE4877" w:rsidRDefault="00BE4877" w:rsidP="0060626D">
      <w:pPr>
        <w:ind w:left="-142" w:hanging="142"/>
        <w:rPr>
          <w:rFonts w:ascii="Times New Roman" w:hAnsi="Times New Roman" w:cs="Times New Roman"/>
          <w:b/>
          <w:bCs/>
          <w:color w:val="000000" w:themeColor="text1"/>
          <w:sz w:val="32"/>
          <w:szCs w:val="32"/>
          <w:u w:val="single"/>
          <w:lang w:val="en-IN"/>
        </w:rPr>
      </w:pPr>
      <w:r w:rsidRPr="00BE4877">
        <w:rPr>
          <w:rFonts w:ascii="Times New Roman" w:hAnsi="Times New Roman" w:cs="Times New Roman"/>
          <w:b/>
          <w:bCs/>
          <w:color w:val="000000" w:themeColor="text1"/>
          <w:sz w:val="32"/>
          <w:szCs w:val="32"/>
          <w:u w:val="single"/>
          <w:lang w:val="en-IN"/>
        </w:rPr>
        <w:t>ABSTRACT:</w:t>
      </w:r>
    </w:p>
    <w:p w14:paraId="676FC34F" w14:textId="77777777" w:rsidR="00BE4877" w:rsidRPr="00872010" w:rsidRDefault="00BE4877" w:rsidP="00BE4877">
      <w:pPr>
        <w:shd w:val="clear" w:color="auto" w:fill="FFFFFF"/>
        <w:spacing w:after="240"/>
        <w:outlineLvl w:val="0"/>
        <w:rPr>
          <w:rFonts w:ascii="Arial" w:eastAsia="Times New Roman" w:hAnsi="Arial" w:cs="Arial"/>
          <w:b/>
          <w:bCs/>
          <w:color w:val="000000"/>
          <w:kern w:val="36"/>
          <w:sz w:val="32"/>
          <w:szCs w:val="28"/>
        </w:rPr>
      </w:pPr>
      <w:r w:rsidRPr="00872010">
        <w:rPr>
          <w:sz w:val="32"/>
          <w:szCs w:val="28"/>
        </w:rPr>
        <w:lastRenderedPageBreak/>
        <w:t>This Work is based on Arduino, motor driver and Bluetooth module. Arduino is an opensource prototyping platform Based on easy-to-use hardware and software. Arduino uses an ATmega328 microcontroller. Since robotics has become a major part in our daily life and also in the engineering field and it plays a vital role in the development of new technology. This is a very simple and easy type form of remote control car, where the ordinary micro-controller has been replaced by Arduino and IR sensors has been replaced by a Bluetooth module. The remote can be any android or IOS cell phones. This project can be made in a bigger scale for real time vehicles.</w:t>
      </w:r>
    </w:p>
    <w:p w14:paraId="45A4A67C" w14:textId="77777777" w:rsidR="00BE4877" w:rsidRPr="00872010" w:rsidRDefault="00BE4877" w:rsidP="00BE4877">
      <w:pPr>
        <w:rPr>
          <w:rFonts w:ascii="Arial" w:hAnsi="Arial" w:cs="Arial"/>
          <w:color w:val="000000"/>
          <w:sz w:val="28"/>
          <w:szCs w:val="27"/>
          <w:shd w:val="clear" w:color="auto" w:fill="FFFFFF"/>
        </w:rPr>
      </w:pPr>
      <w:r w:rsidRPr="00872010">
        <w:rPr>
          <w:rFonts w:ascii="Arial" w:hAnsi="Arial" w:cs="Arial"/>
          <w:color w:val="000000"/>
          <w:sz w:val="28"/>
          <w:szCs w:val="27"/>
          <w:shd w:val="clear" w:color="auto" w:fill="FFFFFF"/>
        </w:rPr>
        <w:t>In this project, I will show you how to design and develop a Bluetooth Controlled Robot using Arduino, HC-05 Bluetooth Module and L298N Motor Driver Module. On the other end of the Bluetooth Communication, I will be using a Smart Phone and a simple Android App to control the Robotic Car</w:t>
      </w:r>
    </w:p>
    <w:p w14:paraId="5893B564" w14:textId="77777777" w:rsidR="00BE4877" w:rsidRDefault="00BE4877" w:rsidP="00BE4877">
      <w:pPr>
        <w:rPr>
          <w:rFonts w:ascii="Arial" w:hAnsi="Arial" w:cs="Arial"/>
          <w:color w:val="000000"/>
          <w:sz w:val="27"/>
          <w:szCs w:val="27"/>
          <w:shd w:val="clear" w:color="auto" w:fill="FFFFFF"/>
        </w:rPr>
      </w:pPr>
    </w:p>
    <w:p w14:paraId="2FC881D5" w14:textId="77777777" w:rsidR="00BE4877" w:rsidRDefault="00BE4877" w:rsidP="0060626D">
      <w:pPr>
        <w:ind w:left="-142" w:hanging="142"/>
        <w:rPr>
          <w:rFonts w:ascii="Times New Roman" w:hAnsi="Times New Roman" w:cs="Times New Roman"/>
          <w:b/>
          <w:bCs/>
          <w:color w:val="000000" w:themeColor="text1"/>
          <w:sz w:val="32"/>
          <w:szCs w:val="32"/>
        </w:rPr>
      </w:pPr>
    </w:p>
    <w:p w14:paraId="3C3BC3FB" w14:textId="77777777" w:rsidR="00414BBD" w:rsidRDefault="00414BBD" w:rsidP="0060626D">
      <w:pPr>
        <w:ind w:left="-142" w:hanging="142"/>
        <w:rPr>
          <w:rFonts w:ascii="Times New Roman" w:hAnsi="Times New Roman" w:cs="Times New Roman"/>
          <w:b/>
          <w:bCs/>
          <w:color w:val="000000" w:themeColor="text1"/>
          <w:sz w:val="32"/>
          <w:szCs w:val="32"/>
        </w:rPr>
      </w:pPr>
    </w:p>
    <w:p w14:paraId="4A130AD9" w14:textId="77777777" w:rsidR="000D05B1" w:rsidRPr="00B112F2" w:rsidRDefault="000D05B1" w:rsidP="000D05B1">
      <w:pPr>
        <w:widowControl w:val="0"/>
        <w:pBdr>
          <w:top w:val="nil"/>
          <w:left w:val="nil"/>
          <w:bottom w:val="nil"/>
          <w:right w:val="nil"/>
          <w:between w:val="nil"/>
        </w:pBdr>
        <w:ind w:left="3800"/>
        <w:rPr>
          <w:rFonts w:ascii="Arial Black" w:eastAsia="Times New Roman" w:hAnsi="Arial Black" w:cs="Times New Roman"/>
          <w:b/>
          <w:color w:val="000000" w:themeColor="text1"/>
          <w:sz w:val="36"/>
          <w:szCs w:val="36"/>
          <w:u w:val="single"/>
        </w:rPr>
      </w:pPr>
      <w:r w:rsidRPr="00B112F2">
        <w:rPr>
          <w:rFonts w:ascii="Arial Black" w:eastAsia="Times New Roman" w:hAnsi="Arial Black" w:cs="Times New Roman"/>
          <w:b/>
          <w:color w:val="000000" w:themeColor="text1"/>
          <w:sz w:val="36"/>
          <w:szCs w:val="36"/>
          <w:u w:val="single"/>
        </w:rPr>
        <w:t>CHAPTER 1</w:t>
      </w:r>
    </w:p>
    <w:p w14:paraId="57940265" w14:textId="77777777" w:rsidR="000D05B1" w:rsidRPr="00B112F2" w:rsidRDefault="000D05B1" w:rsidP="000D05B1">
      <w:pPr>
        <w:widowControl w:val="0"/>
        <w:pBdr>
          <w:top w:val="nil"/>
          <w:left w:val="nil"/>
          <w:bottom w:val="nil"/>
          <w:right w:val="nil"/>
          <w:between w:val="nil"/>
        </w:pBdr>
        <w:rPr>
          <w:rFonts w:ascii="Times New Roman" w:eastAsia="Times New Roman" w:hAnsi="Times New Roman" w:cs="Times New Roman"/>
          <w:b/>
          <w:color w:val="000000" w:themeColor="text1"/>
          <w:sz w:val="36"/>
          <w:szCs w:val="36"/>
          <w:u w:val="single"/>
        </w:rPr>
      </w:pPr>
      <w:r w:rsidRPr="00B112F2">
        <w:rPr>
          <w:rFonts w:ascii="Arial Black" w:eastAsia="Times New Roman" w:hAnsi="Arial Black" w:cs="Times New Roman"/>
          <w:b/>
          <w:color w:val="000000" w:themeColor="text1"/>
          <w:sz w:val="36"/>
          <w:szCs w:val="36"/>
        </w:rPr>
        <w:t xml:space="preserve">                              </w:t>
      </w:r>
      <w:r w:rsidRPr="00B112F2">
        <w:rPr>
          <w:rFonts w:ascii="Times New Roman" w:eastAsia="Times New Roman" w:hAnsi="Times New Roman" w:cs="Times New Roman"/>
          <w:b/>
          <w:color w:val="000000" w:themeColor="text1"/>
          <w:sz w:val="36"/>
          <w:szCs w:val="36"/>
          <w:u w:val="single"/>
        </w:rPr>
        <w:t>INTRODUCTION</w:t>
      </w:r>
    </w:p>
    <w:p w14:paraId="4B7036D1" w14:textId="339DDC23" w:rsidR="00414BBD" w:rsidRDefault="00414BBD" w:rsidP="00414BBD">
      <w:pPr>
        <w:pStyle w:val="Heading3"/>
        <w:shd w:val="clear" w:color="auto" w:fill="FFFFFF"/>
        <w:spacing w:before="0" w:after="240"/>
        <w:rPr>
          <w:rFonts w:ascii="Arial" w:hAnsi="Arial" w:cs="Arial"/>
          <w:color w:val="000000"/>
          <w:sz w:val="36"/>
          <w:szCs w:val="36"/>
        </w:rPr>
      </w:pPr>
    </w:p>
    <w:p w14:paraId="2AF3D2E8" w14:textId="77777777" w:rsidR="00414BBD" w:rsidRPr="00872010" w:rsidRDefault="00414BBD" w:rsidP="00414BBD">
      <w:pPr>
        <w:pStyle w:val="NormalWeb"/>
        <w:shd w:val="clear" w:color="auto" w:fill="FFFFFF"/>
        <w:spacing w:before="0" w:beforeAutospacing="0" w:after="390" w:afterAutospacing="0"/>
        <w:rPr>
          <w:rFonts w:ascii="Arial" w:hAnsi="Arial" w:cs="Arial"/>
          <w:color w:val="666666"/>
          <w:sz w:val="28"/>
          <w:szCs w:val="27"/>
        </w:rPr>
      </w:pPr>
      <w:r w:rsidRPr="00872010">
        <w:rPr>
          <w:rFonts w:ascii="Arial" w:hAnsi="Arial" w:cs="Arial"/>
          <w:color w:val="000000"/>
          <w:sz w:val="28"/>
          <w:szCs w:val="27"/>
        </w:rPr>
        <w:t>Robots are always a fancy topic for students, hobbyists and DIYers. If you are beginner, then building a robot (like a car or an arm) is probably one of the important projects to do after learning about the basics.  </w:t>
      </w:r>
    </w:p>
    <w:p w14:paraId="66EEE618" w14:textId="77777777" w:rsidR="00414BBD" w:rsidRPr="00872010" w:rsidRDefault="00414BBD" w:rsidP="00414BBD">
      <w:pPr>
        <w:pStyle w:val="NormalWeb"/>
        <w:shd w:val="clear" w:color="auto" w:fill="FFFFFF"/>
        <w:spacing w:before="0" w:beforeAutospacing="0" w:after="390" w:afterAutospacing="0"/>
        <w:rPr>
          <w:rFonts w:ascii="Arial" w:hAnsi="Arial" w:cs="Arial"/>
          <w:color w:val="666666"/>
          <w:sz w:val="28"/>
          <w:szCs w:val="27"/>
        </w:rPr>
      </w:pPr>
      <w:r w:rsidRPr="00872010">
        <w:rPr>
          <w:rFonts w:ascii="Arial" w:hAnsi="Arial" w:cs="Arial"/>
          <w:color w:val="000000"/>
          <w:sz w:val="28"/>
          <w:szCs w:val="27"/>
        </w:rPr>
        <w:t>If you remember the earlier tutorial, I have discussed about HC-05 Bluetooth Module and how to interface one with Arduino. Also, I have provided a simple Bluetooth Controller App, which can be installed on your Android Phone and start transmitting the data.</w:t>
      </w:r>
    </w:p>
    <w:p w14:paraId="75FE226C" w14:textId="5099D511" w:rsidR="00414BBD" w:rsidRDefault="00414BBD" w:rsidP="00414BBD">
      <w:pPr>
        <w:rPr>
          <w:rFonts w:ascii="Arial" w:hAnsi="Arial" w:cs="Arial"/>
          <w:color w:val="000000"/>
          <w:sz w:val="28"/>
          <w:szCs w:val="27"/>
          <w:shd w:val="clear" w:color="auto" w:fill="FFFFFF"/>
        </w:rPr>
      </w:pPr>
      <w:r w:rsidRPr="00872010">
        <w:rPr>
          <w:rFonts w:ascii="Arial" w:hAnsi="Arial" w:cs="Arial"/>
          <w:color w:val="000000"/>
          <w:sz w:val="28"/>
          <w:szCs w:val="27"/>
          <w:shd w:val="clear" w:color="auto" w:fill="FFFFFF"/>
        </w:rPr>
        <w:t>As a continuation to that project, I will be implementing Bluetooth Controlled Robot using Arduino and a few other components and build a simple robotic car that can be controlled using an Android Phone (through an App) over Bluetooth Communication.</w:t>
      </w:r>
    </w:p>
    <w:p w14:paraId="388FBAA7" w14:textId="77777777" w:rsidR="000D05B1" w:rsidRPr="00872010" w:rsidRDefault="000D05B1" w:rsidP="00414BBD">
      <w:pPr>
        <w:rPr>
          <w:rFonts w:ascii="Arial" w:hAnsi="Arial" w:cs="Arial"/>
          <w:color w:val="000000"/>
          <w:sz w:val="28"/>
          <w:szCs w:val="27"/>
          <w:shd w:val="clear" w:color="auto" w:fill="FFFFFF"/>
        </w:rPr>
      </w:pPr>
    </w:p>
    <w:p w14:paraId="65AB3BC8" w14:textId="5DE2C48A" w:rsidR="00414BBD" w:rsidRDefault="00414BBD" w:rsidP="00414BBD">
      <w:pPr>
        <w:pStyle w:val="Heading2"/>
        <w:numPr>
          <w:ilvl w:val="0"/>
          <w:numId w:val="26"/>
        </w:numPr>
        <w:rPr>
          <w:color w:val="000000" w:themeColor="text1"/>
        </w:rPr>
      </w:pPr>
      <w:r w:rsidRPr="00414BBD">
        <w:rPr>
          <w:color w:val="auto"/>
        </w:rPr>
        <w:lastRenderedPageBreak/>
        <w:t xml:space="preserve">Voice and Speech Voice is a sound which is produced by living beings. Voice uses airflow that comes from lungs. Air makes pressure over vocal folds which vibrate. Normally speech produces a whisper in our throat by using neck, chest, and abdomen this whisper becomes our speech. Our speech is unique for every person and also it helps other people to understand each other’s personality, mood and most importantly it helps </w:t>
      </w:r>
      <w:r w:rsidR="000D05B1" w:rsidRPr="000D05B1">
        <w:rPr>
          <w:color w:val="000000" w:themeColor="text1"/>
        </w:rPr>
        <w:t>. people to communicate. Sounds propagate using mechanical waves for traveling around gases, liquids and solids. Mechanical waves transfer their energy from one medium to another medium while using vibration. Microphone is a hardware device which can convert analog input to a digital output. Digital data can be understood, modify and store by computers. Computers can recognize speech by using some complex algorithms and good dictionaries for these algorithms. Some systems use the Hidden Markov Model (HMM) and the Mel frequency cepstral coefficients (MFCC) techniques as well as the techniques of frequency spectral decomposition to use these two algorithms.</w:t>
      </w:r>
    </w:p>
    <w:p w14:paraId="5F9ACC3B" w14:textId="77777777" w:rsidR="000D05B1" w:rsidRPr="000D05B1" w:rsidRDefault="000D05B1" w:rsidP="000D05B1"/>
    <w:p w14:paraId="5EEF0777" w14:textId="7B62DB16" w:rsidR="000D05B1" w:rsidRDefault="000D05B1" w:rsidP="000D05B1">
      <w:pPr>
        <w:pStyle w:val="Heading2"/>
        <w:numPr>
          <w:ilvl w:val="0"/>
          <w:numId w:val="26"/>
        </w:numPr>
        <w:rPr>
          <w:color w:val="auto"/>
        </w:rPr>
      </w:pPr>
      <w:r w:rsidRPr="000D05B1">
        <w:rPr>
          <w:color w:val="auto"/>
        </w:rPr>
        <w:t>Arduino Communication To communicate with Arduino we first need to install its free software from the internet and install. The software is very easy to use and installing it creates just one .uno files on the microprocessors these files confuse the user because there are many different files generating. After installing Arduino it is ready to usage including dictionaries using dictionaries is very easy on the Arduino and Arduino does not requires any configuration setting when programming. User can use USB cable to connect Arduino and after that user can dump his code to Arduino far more easily and quickly than micro-controller. C. Bluetooth Communication Bluetooth is one of the popular devices to communicate in short range it is used on computers, cell phones, head phones and many other devices. Bluetooth devices use 2.4 to 2.5 GHz frequency to communicate with each other. Bluetooth standardized as IEEE 802.15.1 but then it changed that 802.15.1 Bluetooth’s range is 2400–2483.5 MHz approximately. Bluetooth devices generally use frequency-hopping spread spectrum communication technique to communicate with each other.</w:t>
      </w:r>
    </w:p>
    <w:p w14:paraId="1A7BCB3D" w14:textId="1A30A5ED" w:rsidR="000D05B1" w:rsidRDefault="000D05B1" w:rsidP="000D05B1"/>
    <w:p w14:paraId="575A2281" w14:textId="37EA8B8D" w:rsidR="000D05B1" w:rsidRDefault="000D05B1" w:rsidP="000D05B1"/>
    <w:p w14:paraId="3BF86E26" w14:textId="44A67E0C" w:rsidR="000D05B1" w:rsidRDefault="000D05B1" w:rsidP="000D05B1"/>
    <w:p w14:paraId="2AEACBE9" w14:textId="77777777" w:rsidR="000D05B1" w:rsidRPr="00B112F2" w:rsidRDefault="000D05B1" w:rsidP="000D05B1">
      <w:pPr>
        <w:widowControl w:val="0"/>
        <w:pBdr>
          <w:top w:val="nil"/>
          <w:left w:val="nil"/>
          <w:bottom w:val="nil"/>
          <w:right w:val="nil"/>
          <w:between w:val="nil"/>
        </w:pBdr>
        <w:ind w:left="350"/>
        <w:jc w:val="center"/>
        <w:rPr>
          <w:rFonts w:ascii="Arial Black" w:eastAsia="Times New Roman" w:hAnsi="Arial Black" w:cs="Times New Roman"/>
          <w:b/>
          <w:color w:val="000000" w:themeColor="text1"/>
          <w:sz w:val="36"/>
          <w:szCs w:val="36"/>
          <w:u w:val="single"/>
        </w:rPr>
      </w:pPr>
      <w:r>
        <w:t xml:space="preserve">                                       </w:t>
      </w:r>
      <w:r w:rsidRPr="00B112F2">
        <w:rPr>
          <w:rFonts w:ascii="Arial Black" w:eastAsia="Times New Roman" w:hAnsi="Arial Black" w:cs="Times New Roman"/>
          <w:b/>
          <w:color w:val="000000" w:themeColor="text1"/>
          <w:sz w:val="36"/>
          <w:szCs w:val="36"/>
          <w:u w:val="single"/>
        </w:rPr>
        <w:t>CHAPTER 2</w:t>
      </w:r>
    </w:p>
    <w:p w14:paraId="0C9D7B3F" w14:textId="063F3786" w:rsidR="000D05B1" w:rsidRDefault="000D05B1" w:rsidP="000D05B1">
      <w:pPr>
        <w:widowControl w:val="0"/>
        <w:pBdr>
          <w:top w:val="nil"/>
          <w:left w:val="nil"/>
          <w:bottom w:val="nil"/>
          <w:right w:val="nil"/>
          <w:between w:val="nil"/>
        </w:pBdr>
        <w:spacing w:before="359"/>
        <w:jc w:val="center"/>
        <w:rPr>
          <w:rFonts w:ascii="Times New Roman" w:eastAsia="Times New Roman" w:hAnsi="Times New Roman" w:cs="Times New Roman"/>
          <w:b/>
          <w:color w:val="000000" w:themeColor="text1"/>
          <w:sz w:val="36"/>
          <w:szCs w:val="36"/>
          <w:u w:val="single"/>
        </w:rPr>
      </w:pPr>
      <w:r w:rsidRPr="00B112F2">
        <w:rPr>
          <w:rFonts w:ascii="Times New Roman" w:eastAsia="Times New Roman" w:hAnsi="Times New Roman" w:cs="Times New Roman"/>
          <w:b/>
          <w:color w:val="000000" w:themeColor="text1"/>
          <w:sz w:val="36"/>
          <w:szCs w:val="36"/>
        </w:rPr>
        <w:t xml:space="preserve">      </w:t>
      </w:r>
      <w:r w:rsidRPr="00B112F2">
        <w:rPr>
          <w:rFonts w:ascii="Times New Roman" w:eastAsia="Times New Roman" w:hAnsi="Times New Roman" w:cs="Times New Roman"/>
          <w:b/>
          <w:color w:val="000000" w:themeColor="text1"/>
          <w:sz w:val="36"/>
          <w:szCs w:val="36"/>
          <w:u w:val="single"/>
        </w:rPr>
        <w:t>LITERATURE SURVEY</w:t>
      </w:r>
    </w:p>
    <w:p w14:paraId="2AD1B7E1" w14:textId="77777777" w:rsidR="000D05B1" w:rsidRPr="000D05B1" w:rsidRDefault="000D05B1" w:rsidP="000D05B1">
      <w:pPr>
        <w:pStyle w:val="Heading1"/>
        <w:rPr>
          <w:rFonts w:eastAsia="Times New Roman"/>
          <w:color w:val="000000" w:themeColor="text1"/>
          <w:lang w:val="en-IN"/>
        </w:rPr>
      </w:pPr>
      <w:r w:rsidRPr="000D05B1">
        <w:rPr>
          <w:rFonts w:eastAsia="Times New Roman"/>
          <w:color w:val="000000" w:themeColor="text1"/>
        </w:rPr>
        <w:lastRenderedPageBreak/>
        <w:t xml:space="preserve">1. The voice control robot we develop uses </w:t>
      </w:r>
      <w:proofErr w:type="spellStart"/>
      <w:r w:rsidRPr="000D05B1">
        <w:rPr>
          <w:rFonts w:eastAsia="Times New Roman"/>
          <w:color w:val="000000" w:themeColor="text1"/>
        </w:rPr>
        <w:t>arduino</w:t>
      </w:r>
      <w:proofErr w:type="spellEnd"/>
      <w:r w:rsidRPr="000D05B1">
        <w:rPr>
          <w:rFonts w:eastAsia="Times New Roman"/>
          <w:color w:val="000000" w:themeColor="text1"/>
        </w:rPr>
        <w:t xml:space="preserve"> UNO which facilitates multi tasking.</w:t>
      </w:r>
    </w:p>
    <w:p w14:paraId="4A88078F" w14:textId="77777777" w:rsidR="000D05B1" w:rsidRPr="000D05B1" w:rsidRDefault="000D05B1" w:rsidP="000D05B1">
      <w:pPr>
        <w:pStyle w:val="Heading1"/>
        <w:rPr>
          <w:rFonts w:eastAsia="Times New Roman"/>
          <w:color w:val="000000" w:themeColor="text1"/>
          <w:lang w:val="en-IN"/>
        </w:rPr>
      </w:pPr>
      <w:r w:rsidRPr="000D05B1">
        <w:rPr>
          <w:rFonts w:eastAsia="Times New Roman"/>
          <w:color w:val="000000" w:themeColor="text1"/>
        </w:rPr>
        <w:t xml:space="preserve"> 2. Our work differs from other previous works in selecting the components and mapping of algorithms and coding.</w:t>
      </w:r>
    </w:p>
    <w:p w14:paraId="5F96C41A" w14:textId="3F77A858" w:rsidR="000D05B1" w:rsidRDefault="000D05B1" w:rsidP="000D05B1">
      <w:pPr>
        <w:pStyle w:val="Heading1"/>
        <w:rPr>
          <w:rFonts w:eastAsia="Times New Roman"/>
          <w:color w:val="000000" w:themeColor="text1"/>
        </w:rPr>
      </w:pPr>
      <w:r w:rsidRPr="000D05B1">
        <w:rPr>
          <w:rFonts w:eastAsia="Times New Roman"/>
          <w:color w:val="000000" w:themeColor="text1"/>
        </w:rPr>
        <w:t>3.Many projects are build using GPS, infrared  sensor and others for obstacle avoiding and voice control but we made it simple using a DC motor.</w:t>
      </w:r>
    </w:p>
    <w:p w14:paraId="6C8202AB" w14:textId="52AD5DFE" w:rsidR="000D05B1" w:rsidRDefault="000D05B1" w:rsidP="000D05B1"/>
    <w:p w14:paraId="5A0703AF" w14:textId="77777777" w:rsidR="000D05B1" w:rsidRPr="00AD4296" w:rsidRDefault="000D05B1" w:rsidP="000D05B1">
      <w:pPr>
        <w:rPr>
          <w:rFonts w:ascii="Arial" w:hAnsi="Arial" w:cs="Arial"/>
          <w:color w:val="000000"/>
          <w:sz w:val="36"/>
          <w:szCs w:val="36"/>
          <w:shd w:val="clear" w:color="auto" w:fill="FFFFFF"/>
        </w:rPr>
      </w:pPr>
      <w:r w:rsidRPr="00AD4296">
        <w:rPr>
          <w:sz w:val="36"/>
          <w:szCs w:val="36"/>
        </w:rPr>
        <w:t>Conventional Wireless Robotics: A robot is a mechanical or virtual artificial agent, usually an electro-mechanical machine that is guided by a computer program or electronic circuitry in conventional robotics, the controlling and operation of robots is usually done by using RF [Radio Frequency] circuits Bluetooth: Bluetooth is a wireless technology standard for exchanging data over short distances from fixed and mobile devices, and building personal area networks. Bluetooth technology was created by Ericsson in 1994 and is used to replace the cables in the office, in laboratories or at home as in. Bluetooth device operated in the range of 10 meters</w:t>
      </w:r>
    </w:p>
    <w:p w14:paraId="5A253128" w14:textId="77777777" w:rsidR="000D05B1" w:rsidRDefault="000D05B1" w:rsidP="000D05B1">
      <w:pPr>
        <w:pStyle w:val="Heading3"/>
        <w:shd w:val="clear" w:color="auto" w:fill="FFFFFF"/>
        <w:spacing w:before="0" w:after="240"/>
        <w:rPr>
          <w:rFonts w:ascii="Arial" w:hAnsi="Arial" w:cs="Arial"/>
          <w:color w:val="000000"/>
          <w:sz w:val="36"/>
          <w:szCs w:val="36"/>
        </w:rPr>
      </w:pPr>
      <w:r>
        <w:rPr>
          <w:rFonts w:ascii="Arial" w:hAnsi="Arial" w:cs="Arial"/>
          <w:color w:val="000000"/>
          <w:sz w:val="36"/>
          <w:szCs w:val="36"/>
        </w:rPr>
        <w:t>Prerequisites for Bluetooth Controller Robot</w:t>
      </w:r>
    </w:p>
    <w:p w14:paraId="5FDBAA8A" w14:textId="77777777" w:rsidR="000D05B1" w:rsidRPr="00872010" w:rsidRDefault="000D05B1" w:rsidP="000D05B1">
      <w:pPr>
        <w:pStyle w:val="NormalWeb"/>
        <w:shd w:val="clear" w:color="auto" w:fill="FFFFFF"/>
        <w:spacing w:before="0" w:beforeAutospacing="0" w:after="390" w:afterAutospacing="0"/>
        <w:rPr>
          <w:rFonts w:ascii="Arial" w:hAnsi="Arial" w:cs="Arial"/>
          <w:color w:val="666666"/>
          <w:sz w:val="32"/>
          <w:szCs w:val="27"/>
        </w:rPr>
      </w:pPr>
      <w:r w:rsidRPr="00872010">
        <w:rPr>
          <w:rFonts w:ascii="Arial" w:hAnsi="Arial" w:cs="Arial"/>
          <w:color w:val="000000"/>
          <w:sz w:val="32"/>
          <w:szCs w:val="27"/>
        </w:rPr>
        <w:t>Apart from Arduino, which is the main controlling module of the project, there are two other important modules that you have to be familiar with in order to implement the Bluetooth Controlled Robot project.</w:t>
      </w:r>
    </w:p>
    <w:p w14:paraId="092A5644" w14:textId="77777777" w:rsidR="000D05B1" w:rsidRPr="00872010" w:rsidRDefault="000D05B1" w:rsidP="000D05B1">
      <w:pPr>
        <w:pStyle w:val="NormalWeb"/>
        <w:shd w:val="clear" w:color="auto" w:fill="FFFFFF"/>
        <w:spacing w:before="0" w:beforeAutospacing="0" w:after="390" w:afterAutospacing="0"/>
        <w:rPr>
          <w:rFonts w:ascii="Arial" w:hAnsi="Arial" w:cs="Arial"/>
          <w:color w:val="666666"/>
          <w:sz w:val="32"/>
          <w:szCs w:val="27"/>
        </w:rPr>
      </w:pPr>
      <w:r w:rsidRPr="00872010">
        <w:rPr>
          <w:rFonts w:ascii="Arial" w:hAnsi="Arial" w:cs="Arial"/>
          <w:color w:val="000000"/>
          <w:sz w:val="32"/>
          <w:szCs w:val="27"/>
        </w:rPr>
        <w:t>They are the HC-05 Bluetooth Module and the L298N Motor Driver Module.</w:t>
      </w:r>
    </w:p>
    <w:p w14:paraId="383C11EC" w14:textId="77777777" w:rsidR="000D05B1" w:rsidRDefault="000D05B1" w:rsidP="000D05B1">
      <w:pPr>
        <w:pStyle w:val="Heading4"/>
        <w:shd w:val="clear" w:color="auto" w:fill="FFFFFF"/>
        <w:spacing w:before="0" w:after="240"/>
        <w:rPr>
          <w:rFonts w:ascii="Arial" w:hAnsi="Arial" w:cs="Arial"/>
          <w:color w:val="000000"/>
          <w:sz w:val="30"/>
          <w:szCs w:val="30"/>
        </w:rPr>
      </w:pPr>
      <w:r>
        <w:rPr>
          <w:rFonts w:ascii="Arial" w:hAnsi="Arial" w:cs="Arial"/>
          <w:color w:val="000000"/>
          <w:sz w:val="30"/>
          <w:szCs w:val="30"/>
        </w:rPr>
        <w:lastRenderedPageBreak/>
        <w:t>HC-05 Bluetooth Module</w:t>
      </w:r>
    </w:p>
    <w:p w14:paraId="73884C72" w14:textId="77777777" w:rsidR="000D05B1" w:rsidRDefault="000D05B1" w:rsidP="000D05B1">
      <w:pPr>
        <w:pStyle w:val="NormalWeb"/>
        <w:shd w:val="clear" w:color="auto" w:fill="FFFFFF"/>
        <w:spacing w:before="0" w:beforeAutospacing="0" w:after="390" w:afterAutospacing="0"/>
        <w:rPr>
          <w:rFonts w:ascii="Arial" w:hAnsi="Arial" w:cs="Arial"/>
          <w:color w:val="666666"/>
          <w:sz w:val="27"/>
          <w:szCs w:val="27"/>
        </w:rPr>
      </w:pPr>
      <w:r>
        <w:rPr>
          <w:rFonts w:ascii="Arial" w:hAnsi="Arial" w:cs="Arial"/>
          <w:noProof/>
          <w:color w:val="666666"/>
          <w:sz w:val="27"/>
          <w:szCs w:val="27"/>
        </w:rPr>
        <w:drawing>
          <wp:inline distT="0" distB="0" distL="0" distR="0" wp14:anchorId="5C8AE9A1" wp14:editId="5831B0B6">
            <wp:extent cx="4457700" cy="3048000"/>
            <wp:effectExtent l="19050" t="0" r="0" b="0"/>
            <wp:docPr id="6" name="Picture 1" descr="HC-05 Bluetooth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C-05 Bluetooth Module"/>
                    <pic:cNvPicPr>
                      <a:picLocks noChangeAspect="1" noChangeArrowheads="1"/>
                    </pic:cNvPicPr>
                  </pic:nvPicPr>
                  <pic:blipFill>
                    <a:blip r:embed="rId13"/>
                    <a:srcRect/>
                    <a:stretch>
                      <a:fillRect/>
                    </a:stretch>
                  </pic:blipFill>
                  <pic:spPr bwMode="auto">
                    <a:xfrm>
                      <a:off x="0" y="0"/>
                      <a:ext cx="4457700" cy="3048000"/>
                    </a:xfrm>
                    <a:prstGeom prst="rect">
                      <a:avLst/>
                    </a:prstGeom>
                    <a:noFill/>
                    <a:ln w="9525">
                      <a:noFill/>
                      <a:miter lim="800000"/>
                      <a:headEnd/>
                      <a:tailEnd/>
                    </a:ln>
                  </pic:spPr>
                </pic:pic>
              </a:graphicData>
            </a:graphic>
          </wp:inline>
        </w:drawing>
      </w:r>
    </w:p>
    <w:p w14:paraId="4EE996B7" w14:textId="77777777" w:rsidR="000D05B1" w:rsidRDefault="000D05B1" w:rsidP="000D05B1">
      <w:pPr>
        <w:pStyle w:val="NormalWeb"/>
        <w:shd w:val="clear" w:color="auto" w:fill="FFFFFF"/>
        <w:spacing w:before="0" w:beforeAutospacing="0" w:after="390" w:afterAutospacing="0"/>
        <w:rPr>
          <w:rFonts w:ascii="Arial" w:hAnsi="Arial" w:cs="Arial"/>
          <w:color w:val="666666"/>
          <w:sz w:val="27"/>
          <w:szCs w:val="27"/>
        </w:rPr>
      </w:pPr>
      <w:r>
        <w:rPr>
          <w:rFonts w:ascii="Arial" w:hAnsi="Arial" w:cs="Arial"/>
          <w:color w:val="000000"/>
          <w:sz w:val="27"/>
          <w:szCs w:val="27"/>
        </w:rPr>
        <w:t>The HC-05 Bluetooth Module is responsible for enabling Bluetooth Communication between Arduino and Android Phone.</w:t>
      </w:r>
    </w:p>
    <w:p w14:paraId="7247DA7F" w14:textId="77777777" w:rsidR="000D05B1" w:rsidRDefault="000D05B1" w:rsidP="000D05B1">
      <w:pPr>
        <w:pStyle w:val="NormalWeb"/>
        <w:shd w:val="clear" w:color="auto" w:fill="FFFFFF"/>
        <w:spacing w:before="0" w:beforeAutospacing="0" w:after="390" w:afterAutospacing="0"/>
        <w:rPr>
          <w:rFonts w:ascii="Arial" w:hAnsi="Arial" w:cs="Arial"/>
          <w:color w:val="666666"/>
          <w:sz w:val="27"/>
          <w:szCs w:val="27"/>
        </w:rPr>
      </w:pPr>
      <w:r>
        <w:rPr>
          <w:rFonts w:ascii="Arial" w:hAnsi="Arial" w:cs="Arial"/>
          <w:color w:val="000000"/>
          <w:sz w:val="27"/>
          <w:szCs w:val="27"/>
        </w:rPr>
        <w:t>For more information on HC-05 Bluetooth Module, refer to </w:t>
      </w:r>
      <w:hyperlink r:id="rId14" w:tgtFrame="_blank" w:history="1">
        <w:r>
          <w:rPr>
            <w:rStyle w:val="Strong"/>
            <w:rFonts w:ascii="Arial" w:eastAsiaTheme="majorEastAsia" w:hAnsi="Arial" w:cs="Arial"/>
            <w:color w:val="27A3D1"/>
            <w:sz w:val="27"/>
            <w:szCs w:val="27"/>
          </w:rPr>
          <w:t>HC-05 BLUETOOTH MODULE</w:t>
        </w:r>
      </w:hyperlink>
      <w:r>
        <w:rPr>
          <w:rFonts w:ascii="Arial" w:hAnsi="Arial" w:cs="Arial"/>
          <w:color w:val="000000"/>
          <w:sz w:val="27"/>
          <w:szCs w:val="27"/>
        </w:rPr>
        <w:t>.</w:t>
      </w:r>
    </w:p>
    <w:p w14:paraId="4996292E" w14:textId="77777777" w:rsidR="000D05B1" w:rsidRDefault="000D05B1" w:rsidP="000D05B1">
      <w:pPr>
        <w:pStyle w:val="Heading4"/>
        <w:shd w:val="clear" w:color="auto" w:fill="FFFFFF"/>
        <w:spacing w:before="0" w:after="240"/>
        <w:rPr>
          <w:rFonts w:ascii="Arial" w:hAnsi="Arial" w:cs="Arial"/>
          <w:color w:val="000000"/>
          <w:sz w:val="30"/>
          <w:szCs w:val="30"/>
        </w:rPr>
      </w:pPr>
      <w:r>
        <w:rPr>
          <w:rFonts w:ascii="Arial" w:hAnsi="Arial" w:cs="Arial"/>
          <w:color w:val="000000"/>
          <w:sz w:val="30"/>
          <w:szCs w:val="30"/>
        </w:rPr>
        <w:lastRenderedPageBreak/>
        <w:t>L298N Motor Driver Module</w:t>
      </w:r>
    </w:p>
    <w:p w14:paraId="20B6AB0C" w14:textId="77777777" w:rsidR="000D05B1" w:rsidRDefault="000D05B1" w:rsidP="000D05B1">
      <w:pPr>
        <w:pStyle w:val="NormalWeb"/>
        <w:shd w:val="clear" w:color="auto" w:fill="FFFFFF"/>
        <w:spacing w:before="0" w:beforeAutospacing="0" w:after="390" w:afterAutospacing="0"/>
        <w:rPr>
          <w:rFonts w:ascii="Arial" w:hAnsi="Arial" w:cs="Arial"/>
          <w:color w:val="666666"/>
          <w:sz w:val="27"/>
          <w:szCs w:val="27"/>
        </w:rPr>
      </w:pPr>
      <w:r>
        <w:rPr>
          <w:rFonts w:ascii="Arial" w:hAnsi="Arial" w:cs="Arial"/>
          <w:noProof/>
          <w:color w:val="666666"/>
          <w:sz w:val="27"/>
          <w:szCs w:val="27"/>
        </w:rPr>
        <w:drawing>
          <wp:inline distT="0" distB="0" distL="0" distR="0" wp14:anchorId="05550D30" wp14:editId="2AE7A076">
            <wp:extent cx="3810000" cy="4248150"/>
            <wp:effectExtent l="19050" t="0" r="0" b="0"/>
            <wp:docPr id="7" name="Picture 3" descr="Arduino DC Motor Control using L298N Motor Drive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DC Motor Control using L298N Motor Driver Module"/>
                    <pic:cNvPicPr>
                      <a:picLocks noChangeAspect="1" noChangeArrowheads="1"/>
                    </pic:cNvPicPr>
                  </pic:nvPicPr>
                  <pic:blipFill>
                    <a:blip r:embed="rId15"/>
                    <a:srcRect/>
                    <a:stretch>
                      <a:fillRect/>
                    </a:stretch>
                  </pic:blipFill>
                  <pic:spPr bwMode="auto">
                    <a:xfrm>
                      <a:off x="0" y="0"/>
                      <a:ext cx="3810000" cy="4248150"/>
                    </a:xfrm>
                    <a:prstGeom prst="rect">
                      <a:avLst/>
                    </a:prstGeom>
                    <a:noFill/>
                    <a:ln w="9525">
                      <a:noFill/>
                      <a:miter lim="800000"/>
                      <a:headEnd/>
                      <a:tailEnd/>
                    </a:ln>
                  </pic:spPr>
                </pic:pic>
              </a:graphicData>
            </a:graphic>
          </wp:inline>
        </w:drawing>
      </w:r>
    </w:p>
    <w:p w14:paraId="1ACC9CF7" w14:textId="77777777" w:rsidR="000D05B1" w:rsidRPr="00872010" w:rsidRDefault="000D05B1" w:rsidP="000D05B1">
      <w:pPr>
        <w:pStyle w:val="NormalWeb"/>
        <w:shd w:val="clear" w:color="auto" w:fill="FFFFFF"/>
        <w:spacing w:before="0" w:beforeAutospacing="0" w:after="390" w:afterAutospacing="0"/>
        <w:rPr>
          <w:rFonts w:ascii="Arial" w:hAnsi="Arial" w:cs="Arial"/>
          <w:color w:val="666666"/>
          <w:sz w:val="28"/>
          <w:szCs w:val="27"/>
        </w:rPr>
      </w:pPr>
      <w:r w:rsidRPr="00872010">
        <w:rPr>
          <w:rFonts w:ascii="Arial" w:hAnsi="Arial" w:cs="Arial"/>
          <w:color w:val="000000"/>
          <w:sz w:val="28"/>
          <w:szCs w:val="27"/>
        </w:rPr>
        <w:t>The L298N Motor Driver Module is responsible for providing the necessary drive current to the motors of the robotic car. I have provided information about L298N Module in an earlier project called Arduino DC Motor Control using L298N.</w:t>
      </w:r>
    </w:p>
    <w:p w14:paraId="36AE6CA6" w14:textId="1994B96F" w:rsidR="000D05B1" w:rsidRDefault="000D05B1" w:rsidP="000D05B1">
      <w:pPr>
        <w:pStyle w:val="NormalWeb"/>
        <w:shd w:val="clear" w:color="auto" w:fill="FFFFFF"/>
        <w:spacing w:before="0" w:beforeAutospacing="0" w:after="390" w:afterAutospacing="0"/>
        <w:rPr>
          <w:rFonts w:ascii="Arial" w:hAnsi="Arial" w:cs="Arial"/>
          <w:color w:val="000000"/>
          <w:sz w:val="28"/>
          <w:szCs w:val="27"/>
        </w:rPr>
      </w:pPr>
      <w:r w:rsidRPr="00872010">
        <w:rPr>
          <w:rFonts w:ascii="Arial" w:hAnsi="Arial" w:cs="Arial"/>
          <w:color w:val="000000"/>
          <w:sz w:val="28"/>
          <w:szCs w:val="27"/>
        </w:rPr>
        <w:t>So, refer to </w:t>
      </w:r>
      <w:hyperlink r:id="rId16" w:tgtFrame="_blank" w:history="1">
        <w:r w:rsidRPr="00872010">
          <w:rPr>
            <w:rStyle w:val="Strong"/>
            <w:rFonts w:ascii="Arial" w:eastAsiaTheme="majorEastAsia" w:hAnsi="Arial" w:cs="Arial"/>
            <w:color w:val="27A3D1"/>
            <w:sz w:val="28"/>
            <w:szCs w:val="27"/>
          </w:rPr>
          <w:t>ARDUINO DC MOTOR CONTROL USING L298N</w:t>
        </w:r>
      </w:hyperlink>
      <w:r w:rsidRPr="00872010">
        <w:rPr>
          <w:rFonts w:ascii="Arial" w:hAnsi="Arial" w:cs="Arial"/>
          <w:color w:val="000000"/>
          <w:sz w:val="28"/>
          <w:szCs w:val="27"/>
        </w:rPr>
        <w:t> for more information on interfacing L298N with Arduino.</w:t>
      </w:r>
    </w:p>
    <w:p w14:paraId="514A8BCD" w14:textId="77777777" w:rsidR="001500D6" w:rsidRPr="00F83F31" w:rsidRDefault="000D05B1" w:rsidP="001500D6">
      <w:pPr>
        <w:widowControl w:val="0"/>
        <w:pBdr>
          <w:top w:val="nil"/>
          <w:left w:val="nil"/>
          <w:bottom w:val="nil"/>
          <w:right w:val="nil"/>
          <w:between w:val="nil"/>
        </w:pBdr>
        <w:ind w:left="350"/>
        <w:rPr>
          <w:rFonts w:ascii="Arial Black" w:eastAsia="Times New Roman" w:hAnsi="Arial Black" w:cs="Times New Roman"/>
          <w:b/>
          <w:color w:val="000000"/>
          <w:sz w:val="36"/>
          <w:szCs w:val="36"/>
          <w:u w:val="single"/>
        </w:rPr>
      </w:pPr>
      <w:r>
        <w:t xml:space="preserve">                                   </w:t>
      </w:r>
      <w:r w:rsidR="001500D6">
        <w:t xml:space="preserve">                         </w:t>
      </w:r>
      <w:r w:rsidR="001500D6" w:rsidRPr="00F83F31">
        <w:rPr>
          <w:rFonts w:ascii="Arial Black" w:eastAsia="Times New Roman" w:hAnsi="Arial Black" w:cs="Times New Roman"/>
          <w:b/>
          <w:color w:val="000000"/>
          <w:sz w:val="36"/>
          <w:szCs w:val="36"/>
          <w:u w:val="single"/>
        </w:rPr>
        <w:t xml:space="preserve">CHAPTER 3 </w:t>
      </w:r>
    </w:p>
    <w:p w14:paraId="799A8733" w14:textId="33E20BD8" w:rsidR="000D05B1" w:rsidRPr="00872010" w:rsidRDefault="000D05B1" w:rsidP="001500D6">
      <w:pPr>
        <w:pStyle w:val="Heading6"/>
        <w:rPr>
          <w:color w:val="666666"/>
        </w:rPr>
      </w:pPr>
    </w:p>
    <w:p w14:paraId="0E4A0006" w14:textId="77777777" w:rsidR="000D05B1" w:rsidRDefault="000D05B1" w:rsidP="000D05B1">
      <w:pPr>
        <w:widowControl w:val="0"/>
        <w:pBdr>
          <w:top w:val="nil"/>
          <w:left w:val="nil"/>
          <w:bottom w:val="nil"/>
          <w:right w:val="nil"/>
          <w:between w:val="nil"/>
        </w:pBdr>
        <w:ind w:left="350"/>
        <w:rPr>
          <w:rFonts w:ascii="Times New Roman" w:eastAsia="Times New Roman" w:hAnsi="Times New Roman" w:cs="Times New Roman"/>
          <w:b/>
          <w:color w:val="000000"/>
          <w:sz w:val="36"/>
          <w:szCs w:val="36"/>
          <w:u w:val="single"/>
        </w:rPr>
      </w:pPr>
      <w:r>
        <w:rPr>
          <w:rFonts w:ascii="Times New Roman" w:eastAsia="Times New Roman" w:hAnsi="Times New Roman" w:cs="Times New Roman"/>
          <w:b/>
          <w:color w:val="000000"/>
          <w:sz w:val="36"/>
          <w:szCs w:val="36"/>
        </w:rPr>
        <w:t xml:space="preserve">                             </w:t>
      </w:r>
      <w:r w:rsidRPr="00F83F31">
        <w:rPr>
          <w:rFonts w:ascii="Times New Roman" w:eastAsia="Times New Roman" w:hAnsi="Times New Roman" w:cs="Times New Roman"/>
          <w:b/>
          <w:color w:val="000000"/>
          <w:sz w:val="36"/>
          <w:szCs w:val="36"/>
          <w:u w:val="single"/>
        </w:rPr>
        <w:t>SYSTEM ANALYSIS</w:t>
      </w:r>
    </w:p>
    <w:p w14:paraId="5FFBCD7C" w14:textId="028E1179" w:rsidR="000D05B1" w:rsidRDefault="000D05B1" w:rsidP="000D05B1"/>
    <w:p w14:paraId="494B2B74" w14:textId="5EB6B4A1" w:rsidR="00DD6B3C" w:rsidRDefault="00DD6B3C" w:rsidP="00DD6B3C">
      <w:pPr>
        <w:widowControl w:val="0"/>
        <w:pBdr>
          <w:top w:val="nil"/>
          <w:left w:val="nil"/>
          <w:bottom w:val="nil"/>
          <w:right w:val="nil"/>
          <w:between w:val="nil"/>
        </w:pBdr>
        <w:rPr>
          <w:rFonts w:ascii="Times New Roman" w:eastAsia="Times New Roman" w:hAnsi="Times New Roman" w:cs="Times New Roman"/>
          <w:b/>
          <w:color w:val="000000"/>
          <w:sz w:val="36"/>
          <w:szCs w:val="36"/>
        </w:rPr>
      </w:pPr>
      <w:r w:rsidRPr="00ED3408">
        <w:rPr>
          <w:rFonts w:ascii="Times New Roman" w:eastAsia="Times New Roman" w:hAnsi="Times New Roman" w:cs="Times New Roman"/>
          <w:b/>
          <w:color w:val="000000"/>
          <w:sz w:val="36"/>
          <w:szCs w:val="36"/>
        </w:rPr>
        <w:t>3.1-</w:t>
      </w:r>
      <w:r w:rsidRPr="00D72598">
        <w:rPr>
          <w:rFonts w:ascii="Times New Roman" w:eastAsia="Times New Roman" w:hAnsi="Times New Roman" w:cs="Times New Roman"/>
          <w:b/>
          <w:color w:val="000000"/>
          <w:sz w:val="32"/>
          <w:szCs w:val="32"/>
          <w:u w:val="single"/>
        </w:rPr>
        <w:t>COMPONENTS</w:t>
      </w:r>
      <w:r w:rsidRPr="00D72598">
        <w:rPr>
          <w:rFonts w:ascii="Times New Roman" w:eastAsia="Times New Roman" w:hAnsi="Times New Roman" w:cs="Times New Roman"/>
          <w:b/>
          <w:color w:val="000000"/>
          <w:sz w:val="32"/>
          <w:szCs w:val="32"/>
        </w:rPr>
        <w:t xml:space="preserve"> </w:t>
      </w:r>
      <w:r w:rsidRPr="00D72598">
        <w:rPr>
          <w:rFonts w:ascii="Times New Roman" w:eastAsia="Times New Roman" w:hAnsi="Times New Roman" w:cs="Times New Roman"/>
          <w:b/>
          <w:color w:val="000000"/>
          <w:sz w:val="32"/>
          <w:szCs w:val="32"/>
          <w:u w:val="single"/>
        </w:rPr>
        <w:t>DESCRIPTION</w:t>
      </w:r>
      <w:r w:rsidRPr="00ED3408">
        <w:rPr>
          <w:rFonts w:ascii="Times New Roman" w:eastAsia="Times New Roman" w:hAnsi="Times New Roman" w:cs="Times New Roman"/>
          <w:b/>
          <w:color w:val="000000"/>
          <w:sz w:val="36"/>
          <w:szCs w:val="36"/>
        </w:rPr>
        <w:t>:</w:t>
      </w:r>
    </w:p>
    <w:p w14:paraId="223C6BBE" w14:textId="77777777" w:rsidR="00DD6B3C" w:rsidRDefault="00DD6B3C" w:rsidP="00DD6B3C">
      <w:pPr>
        <w:widowControl w:val="0"/>
        <w:pBdr>
          <w:top w:val="nil"/>
          <w:left w:val="nil"/>
          <w:bottom w:val="nil"/>
          <w:right w:val="nil"/>
          <w:between w:val="nil"/>
        </w:pBdr>
        <w:rPr>
          <w:rFonts w:ascii="Times New Roman" w:eastAsia="Times New Roman" w:hAnsi="Times New Roman" w:cs="Times New Roman"/>
          <w:b/>
          <w:color w:val="000000"/>
          <w:sz w:val="36"/>
          <w:szCs w:val="36"/>
        </w:rPr>
      </w:pPr>
    </w:p>
    <w:p w14:paraId="63CEE551" w14:textId="6EDD558C" w:rsidR="00DD6B3C" w:rsidRDefault="00DD6B3C" w:rsidP="00DD6B3C">
      <w:pPr>
        <w:ind w:left="-284"/>
        <w:rPr>
          <w:rFonts w:ascii="Times New Roman" w:hAnsi="Times New Roman" w:cs="Times New Roman"/>
          <w:color w:val="000000" w:themeColor="text1"/>
          <w:sz w:val="32"/>
          <w:szCs w:val="32"/>
          <w:lang w:val="en-IN"/>
        </w:rPr>
      </w:pPr>
      <w:r>
        <w:rPr>
          <w:rFonts w:ascii="Times New Roman" w:hAnsi="Times New Roman" w:cs="Times New Roman"/>
          <w:color w:val="000000" w:themeColor="text1"/>
          <w:sz w:val="32"/>
          <w:szCs w:val="32"/>
          <w:lang w:val="en-IN"/>
        </w:rPr>
        <w:lastRenderedPageBreak/>
        <w:t xml:space="preserve">        The components which we had used in this project are:</w:t>
      </w:r>
    </w:p>
    <w:p w14:paraId="3C27D22C" w14:textId="77777777" w:rsidR="00DD6B3C" w:rsidRDefault="00DD6B3C" w:rsidP="00DD6B3C">
      <w:pPr>
        <w:ind w:left="-284"/>
        <w:rPr>
          <w:rFonts w:ascii="Times New Roman" w:hAnsi="Times New Roman" w:cs="Times New Roman"/>
          <w:color w:val="000000" w:themeColor="text1"/>
          <w:sz w:val="32"/>
          <w:szCs w:val="32"/>
          <w:lang w:val="en-IN"/>
        </w:rPr>
      </w:pPr>
    </w:p>
    <w:tbl>
      <w:tblPr>
        <w:tblStyle w:val="GridTable2-Accent1"/>
        <w:tblW w:w="8078" w:type="dxa"/>
        <w:tblInd w:w="44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196"/>
        <w:gridCol w:w="3704"/>
        <w:gridCol w:w="3178"/>
      </w:tblGrid>
      <w:tr w:rsidR="00DD6B3C" w:rsidRPr="00ED3408" w14:paraId="4DE42B89" w14:textId="77777777" w:rsidTr="00C764E6">
        <w:trPr>
          <w:cnfStyle w:val="100000000000" w:firstRow="1" w:lastRow="0" w:firstColumn="0" w:lastColumn="0" w:oddVBand="0" w:evenVBand="0" w:oddHBand="0" w:evenHBand="0" w:firstRowFirstColumn="0" w:firstRowLastColumn="0" w:lastRowFirstColumn="0" w:lastRowLastColumn="0"/>
          <w:trHeight w:val="655"/>
        </w:trPr>
        <w:tc>
          <w:tcPr>
            <w:cnfStyle w:val="001000000000" w:firstRow="0" w:lastRow="0" w:firstColumn="1" w:lastColumn="0" w:oddVBand="0" w:evenVBand="0" w:oddHBand="0" w:evenHBand="0" w:firstRowFirstColumn="0" w:firstRowLastColumn="0" w:lastRowFirstColumn="0" w:lastRowLastColumn="0"/>
            <w:tcW w:w="864" w:type="dxa"/>
            <w:tcBorders>
              <w:top w:val="none" w:sz="0" w:space="0" w:color="auto"/>
              <w:bottom w:val="none" w:sz="0" w:space="0" w:color="auto"/>
              <w:right w:val="none" w:sz="0" w:space="0" w:color="auto"/>
            </w:tcBorders>
          </w:tcPr>
          <w:p w14:paraId="13404F03" w14:textId="77777777" w:rsidR="00DD6B3C" w:rsidRPr="00ED3408" w:rsidRDefault="00DD6B3C" w:rsidP="00C764E6">
            <w:pPr>
              <w:rPr>
                <w:rFonts w:ascii="Arial Black" w:hAnsi="Arial Black" w:cs="Times New Roman"/>
                <w:color w:val="000000" w:themeColor="text1"/>
                <w:sz w:val="32"/>
                <w:szCs w:val="32"/>
                <w:lang w:val="en-IN"/>
              </w:rPr>
            </w:pPr>
            <w:r w:rsidRPr="00ED3408">
              <w:rPr>
                <w:rFonts w:ascii="Arial Black" w:hAnsi="Arial Black" w:cs="Times New Roman"/>
                <w:color w:val="000000" w:themeColor="text1"/>
                <w:sz w:val="36"/>
                <w:szCs w:val="36"/>
                <w:lang w:val="en-IN"/>
              </w:rPr>
              <w:t>S.NO</w:t>
            </w:r>
          </w:p>
        </w:tc>
        <w:tc>
          <w:tcPr>
            <w:tcW w:w="3846" w:type="dxa"/>
            <w:tcBorders>
              <w:top w:val="none" w:sz="0" w:space="0" w:color="auto"/>
              <w:left w:val="none" w:sz="0" w:space="0" w:color="auto"/>
              <w:bottom w:val="none" w:sz="0" w:space="0" w:color="auto"/>
              <w:right w:val="none" w:sz="0" w:space="0" w:color="auto"/>
            </w:tcBorders>
          </w:tcPr>
          <w:p w14:paraId="2523DFDD" w14:textId="77777777" w:rsidR="00DD6B3C" w:rsidRPr="00ED3408" w:rsidRDefault="00DD6B3C" w:rsidP="00C764E6">
            <w:pPr>
              <w:jc w:val="center"/>
              <w:cnfStyle w:val="100000000000" w:firstRow="1" w:lastRow="0" w:firstColumn="0" w:lastColumn="0" w:oddVBand="0" w:evenVBand="0" w:oddHBand="0" w:evenHBand="0" w:firstRowFirstColumn="0" w:firstRowLastColumn="0" w:lastRowFirstColumn="0" w:lastRowLastColumn="0"/>
              <w:rPr>
                <w:rFonts w:ascii="Arial Black" w:hAnsi="Arial Black" w:cs="Times New Roman"/>
                <w:color w:val="000000" w:themeColor="text1"/>
                <w:sz w:val="32"/>
                <w:szCs w:val="32"/>
                <w:lang w:val="en-IN"/>
              </w:rPr>
            </w:pPr>
            <w:r w:rsidRPr="00ED3408">
              <w:rPr>
                <w:rFonts w:ascii="Arial Black" w:hAnsi="Arial Black" w:cs="Times New Roman"/>
                <w:color w:val="000000" w:themeColor="text1"/>
                <w:sz w:val="36"/>
                <w:szCs w:val="36"/>
                <w:lang w:val="en-IN"/>
              </w:rPr>
              <w:t>COMPONENTS</w:t>
            </w:r>
          </w:p>
        </w:tc>
        <w:tc>
          <w:tcPr>
            <w:tcW w:w="3368" w:type="dxa"/>
            <w:tcBorders>
              <w:top w:val="none" w:sz="0" w:space="0" w:color="auto"/>
              <w:left w:val="none" w:sz="0" w:space="0" w:color="auto"/>
              <w:bottom w:val="none" w:sz="0" w:space="0" w:color="auto"/>
            </w:tcBorders>
          </w:tcPr>
          <w:p w14:paraId="6C4FD67B" w14:textId="77777777" w:rsidR="00DD6B3C" w:rsidRPr="00ED3408" w:rsidRDefault="00DD6B3C" w:rsidP="00C764E6">
            <w:pPr>
              <w:jc w:val="center"/>
              <w:cnfStyle w:val="100000000000" w:firstRow="1" w:lastRow="0" w:firstColumn="0" w:lastColumn="0" w:oddVBand="0" w:evenVBand="0" w:oddHBand="0" w:evenHBand="0" w:firstRowFirstColumn="0" w:firstRowLastColumn="0" w:lastRowFirstColumn="0" w:lastRowLastColumn="0"/>
              <w:rPr>
                <w:rFonts w:ascii="Arial Black" w:hAnsi="Arial Black" w:cs="Times New Roman"/>
                <w:color w:val="000000" w:themeColor="text1"/>
                <w:sz w:val="32"/>
                <w:szCs w:val="32"/>
                <w:lang w:val="en-IN"/>
              </w:rPr>
            </w:pPr>
            <w:r w:rsidRPr="00ED3408">
              <w:rPr>
                <w:rFonts w:ascii="Arial Black" w:hAnsi="Arial Black" w:cs="Times New Roman"/>
                <w:color w:val="000000" w:themeColor="text1"/>
                <w:sz w:val="36"/>
                <w:szCs w:val="36"/>
                <w:lang w:val="en-IN"/>
              </w:rPr>
              <w:t>QUANTITY</w:t>
            </w:r>
          </w:p>
        </w:tc>
      </w:tr>
      <w:tr w:rsidR="00DD6B3C" w:rsidRPr="00ED3408" w14:paraId="67897495" w14:textId="77777777" w:rsidTr="00C764E6">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864" w:type="dxa"/>
          </w:tcPr>
          <w:p w14:paraId="4567148A" w14:textId="77777777" w:rsidR="00DD6B3C" w:rsidRPr="00ED3408" w:rsidRDefault="00DD6B3C" w:rsidP="00C764E6">
            <w:pPr>
              <w:rPr>
                <w:rFonts w:ascii="Arial Black" w:hAnsi="Arial Black" w:cs="Times New Roman"/>
                <w:color w:val="000000" w:themeColor="text1"/>
                <w:sz w:val="40"/>
                <w:szCs w:val="40"/>
                <w:lang w:val="en-IN"/>
              </w:rPr>
            </w:pPr>
            <w:r w:rsidRPr="00ED3408">
              <w:rPr>
                <w:rFonts w:ascii="Arial Black" w:hAnsi="Arial Black" w:cs="Times New Roman"/>
                <w:color w:val="000000" w:themeColor="text1"/>
                <w:sz w:val="40"/>
                <w:szCs w:val="40"/>
                <w:lang w:val="en-IN"/>
              </w:rPr>
              <w:t>1.</w:t>
            </w:r>
          </w:p>
        </w:tc>
        <w:tc>
          <w:tcPr>
            <w:tcW w:w="3846" w:type="dxa"/>
          </w:tcPr>
          <w:p w14:paraId="1E8BCFF2" w14:textId="77777777" w:rsidR="00DD6B3C" w:rsidRPr="00ED3408" w:rsidRDefault="00DD6B3C" w:rsidP="00C764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36"/>
                <w:szCs w:val="36"/>
                <w:lang w:val="en-IN"/>
              </w:rPr>
            </w:pPr>
            <w:r w:rsidRPr="00ED3408">
              <w:rPr>
                <w:rFonts w:ascii="Times New Roman" w:hAnsi="Times New Roman" w:cs="Times New Roman"/>
                <w:b/>
                <w:bCs/>
                <w:color w:val="000000" w:themeColor="text1"/>
                <w:sz w:val="36"/>
                <w:szCs w:val="36"/>
                <w:lang w:val="en-IN"/>
              </w:rPr>
              <w:t>ARDUINO UNO</w:t>
            </w:r>
          </w:p>
        </w:tc>
        <w:tc>
          <w:tcPr>
            <w:tcW w:w="3368" w:type="dxa"/>
          </w:tcPr>
          <w:p w14:paraId="74B53A46" w14:textId="77777777" w:rsidR="00DD6B3C" w:rsidRPr="00ED3408" w:rsidRDefault="00DD6B3C" w:rsidP="00C764E6">
            <w:pPr>
              <w:jc w:val="center"/>
              <w:cnfStyle w:val="000000100000" w:firstRow="0" w:lastRow="0" w:firstColumn="0" w:lastColumn="0" w:oddVBand="0" w:evenVBand="0" w:oddHBand="1" w:evenHBand="0" w:firstRowFirstColumn="0" w:firstRowLastColumn="0" w:lastRowFirstColumn="0" w:lastRowLastColumn="0"/>
              <w:rPr>
                <w:rFonts w:ascii="DS-Digital" w:hAnsi="DS-Digital" w:cs="Times New Roman"/>
                <w:b/>
                <w:bCs/>
                <w:color w:val="000000" w:themeColor="text1"/>
                <w:sz w:val="48"/>
                <w:szCs w:val="48"/>
                <w:lang w:val="en-IN"/>
              </w:rPr>
            </w:pPr>
            <w:r w:rsidRPr="00ED3408">
              <w:rPr>
                <w:rFonts w:ascii="DS-Digital" w:hAnsi="DS-Digital" w:cs="Times New Roman"/>
                <w:b/>
                <w:bCs/>
                <w:color w:val="000000" w:themeColor="text1"/>
                <w:sz w:val="48"/>
                <w:szCs w:val="48"/>
                <w:lang w:val="en-IN"/>
              </w:rPr>
              <w:t>1</w:t>
            </w:r>
          </w:p>
        </w:tc>
      </w:tr>
      <w:tr w:rsidR="00DD6B3C" w:rsidRPr="00ED3408" w14:paraId="2375AC28" w14:textId="77777777" w:rsidTr="00C764E6">
        <w:trPr>
          <w:trHeight w:val="1046"/>
        </w:trPr>
        <w:tc>
          <w:tcPr>
            <w:cnfStyle w:val="001000000000" w:firstRow="0" w:lastRow="0" w:firstColumn="1" w:lastColumn="0" w:oddVBand="0" w:evenVBand="0" w:oddHBand="0" w:evenHBand="0" w:firstRowFirstColumn="0" w:firstRowLastColumn="0" w:lastRowFirstColumn="0" w:lastRowLastColumn="0"/>
            <w:tcW w:w="864" w:type="dxa"/>
          </w:tcPr>
          <w:p w14:paraId="1F4A5A5D" w14:textId="77777777" w:rsidR="00DD6B3C" w:rsidRPr="00ED3408" w:rsidRDefault="00DD6B3C" w:rsidP="00C764E6">
            <w:pPr>
              <w:rPr>
                <w:rFonts w:ascii="Arial Black" w:hAnsi="Arial Black" w:cs="Times New Roman"/>
                <w:color w:val="000000" w:themeColor="text1"/>
                <w:sz w:val="40"/>
                <w:szCs w:val="40"/>
                <w:lang w:val="en-IN"/>
              </w:rPr>
            </w:pPr>
            <w:r w:rsidRPr="00ED3408">
              <w:rPr>
                <w:rFonts w:ascii="Arial Black" w:hAnsi="Arial Black" w:cs="Times New Roman"/>
                <w:color w:val="000000" w:themeColor="text1"/>
                <w:sz w:val="40"/>
                <w:szCs w:val="40"/>
                <w:lang w:val="en-IN"/>
              </w:rPr>
              <w:t>2.</w:t>
            </w:r>
          </w:p>
        </w:tc>
        <w:tc>
          <w:tcPr>
            <w:tcW w:w="3846" w:type="dxa"/>
          </w:tcPr>
          <w:p w14:paraId="02795A49" w14:textId="061B0E89" w:rsidR="00DD6B3C" w:rsidRPr="00ED3408" w:rsidRDefault="00976A9C" w:rsidP="00C764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36"/>
                <w:szCs w:val="36"/>
                <w:lang w:val="en-IN"/>
              </w:rPr>
            </w:pPr>
            <w:r w:rsidRPr="00ED3408">
              <w:rPr>
                <w:rFonts w:ascii="Times New Roman" w:hAnsi="Times New Roman" w:cs="Times New Roman"/>
                <w:b/>
                <w:bCs/>
                <w:color w:val="000000" w:themeColor="text1"/>
                <w:sz w:val="36"/>
                <w:szCs w:val="36"/>
                <w:lang w:val="en-IN"/>
              </w:rPr>
              <w:t>Jumper wires (male to male) (female to male)</w:t>
            </w:r>
          </w:p>
        </w:tc>
        <w:tc>
          <w:tcPr>
            <w:tcW w:w="3368" w:type="dxa"/>
          </w:tcPr>
          <w:p w14:paraId="0489545A" w14:textId="7E7AFFDF" w:rsidR="00DD6B3C" w:rsidRPr="00ED3408" w:rsidRDefault="00DD6B3C" w:rsidP="00C764E6">
            <w:pPr>
              <w:jc w:val="center"/>
              <w:cnfStyle w:val="000000000000" w:firstRow="0" w:lastRow="0" w:firstColumn="0" w:lastColumn="0" w:oddVBand="0" w:evenVBand="0" w:oddHBand="0" w:evenHBand="0" w:firstRowFirstColumn="0" w:firstRowLastColumn="0" w:lastRowFirstColumn="0" w:lastRowLastColumn="0"/>
              <w:rPr>
                <w:rFonts w:ascii="DS-Digital" w:hAnsi="DS-Digital" w:cs="Times New Roman"/>
                <w:b/>
                <w:bCs/>
                <w:color w:val="000000" w:themeColor="text1"/>
                <w:sz w:val="48"/>
                <w:szCs w:val="48"/>
                <w:lang w:val="en-IN"/>
              </w:rPr>
            </w:pPr>
            <w:r w:rsidRPr="00ED3408">
              <w:rPr>
                <w:rFonts w:ascii="DS-Digital" w:hAnsi="DS-Digital" w:cs="Times New Roman"/>
                <w:b/>
                <w:bCs/>
                <w:color w:val="000000" w:themeColor="text1"/>
                <w:sz w:val="48"/>
                <w:szCs w:val="48"/>
                <w:lang w:val="en-IN"/>
              </w:rPr>
              <w:t>1</w:t>
            </w:r>
            <w:r w:rsidR="00976A9C">
              <w:rPr>
                <w:rFonts w:ascii="DS-Digital" w:hAnsi="DS-Digital" w:cs="Times New Roman"/>
                <w:b/>
                <w:bCs/>
                <w:color w:val="000000" w:themeColor="text1"/>
                <w:sz w:val="48"/>
                <w:szCs w:val="48"/>
                <w:lang w:val="en-IN"/>
              </w:rPr>
              <w:t xml:space="preserve"> set.</w:t>
            </w:r>
          </w:p>
        </w:tc>
      </w:tr>
      <w:tr w:rsidR="00DD6B3C" w:rsidRPr="00ED3408" w14:paraId="1714F789" w14:textId="77777777" w:rsidTr="00C764E6">
        <w:trPr>
          <w:cnfStyle w:val="000000100000" w:firstRow="0" w:lastRow="0" w:firstColumn="0" w:lastColumn="0" w:oddVBand="0" w:evenVBand="0" w:oddHBand="1" w:evenHBand="0" w:firstRowFirstColumn="0" w:firstRowLastColumn="0" w:lastRowFirstColumn="0" w:lastRowLastColumn="0"/>
          <w:trHeight w:val="678"/>
        </w:trPr>
        <w:tc>
          <w:tcPr>
            <w:cnfStyle w:val="001000000000" w:firstRow="0" w:lastRow="0" w:firstColumn="1" w:lastColumn="0" w:oddVBand="0" w:evenVBand="0" w:oddHBand="0" w:evenHBand="0" w:firstRowFirstColumn="0" w:firstRowLastColumn="0" w:lastRowFirstColumn="0" w:lastRowLastColumn="0"/>
            <w:tcW w:w="864" w:type="dxa"/>
          </w:tcPr>
          <w:p w14:paraId="745A527C" w14:textId="77777777" w:rsidR="00DD6B3C" w:rsidRPr="00ED3408" w:rsidRDefault="00DD6B3C" w:rsidP="00C764E6">
            <w:pPr>
              <w:rPr>
                <w:rFonts w:ascii="Arial Black" w:hAnsi="Arial Black" w:cs="Times New Roman"/>
                <w:color w:val="000000" w:themeColor="text1"/>
                <w:sz w:val="40"/>
                <w:szCs w:val="40"/>
                <w:lang w:val="en-IN"/>
              </w:rPr>
            </w:pPr>
            <w:r w:rsidRPr="00ED3408">
              <w:rPr>
                <w:rFonts w:ascii="Arial Black" w:hAnsi="Arial Black" w:cs="Times New Roman"/>
                <w:color w:val="000000" w:themeColor="text1"/>
                <w:sz w:val="40"/>
                <w:szCs w:val="40"/>
                <w:lang w:val="en-IN"/>
              </w:rPr>
              <w:t>3.</w:t>
            </w:r>
          </w:p>
        </w:tc>
        <w:tc>
          <w:tcPr>
            <w:tcW w:w="3846" w:type="dxa"/>
          </w:tcPr>
          <w:p w14:paraId="481B5971" w14:textId="5AB0DE04" w:rsidR="00DD6B3C" w:rsidRPr="00ED3408" w:rsidRDefault="00DD6B3C" w:rsidP="00C764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36"/>
                <w:szCs w:val="36"/>
                <w:lang w:val="en-IN"/>
              </w:rPr>
            </w:pPr>
            <w:r>
              <w:rPr>
                <w:rFonts w:ascii="Times New Roman" w:hAnsi="Times New Roman" w:cs="Times New Roman"/>
                <w:b/>
                <w:bCs/>
                <w:color w:val="000000" w:themeColor="text1"/>
                <w:sz w:val="36"/>
                <w:szCs w:val="36"/>
                <w:lang w:val="en-IN"/>
              </w:rPr>
              <w:t>MOTOR DRIVER MODULE (L)</w:t>
            </w:r>
          </w:p>
        </w:tc>
        <w:tc>
          <w:tcPr>
            <w:tcW w:w="3368" w:type="dxa"/>
          </w:tcPr>
          <w:p w14:paraId="5C4325FB" w14:textId="77777777" w:rsidR="00DD6B3C" w:rsidRPr="00ED3408" w:rsidRDefault="00DD6B3C" w:rsidP="00C764E6">
            <w:pPr>
              <w:jc w:val="center"/>
              <w:cnfStyle w:val="000000100000" w:firstRow="0" w:lastRow="0" w:firstColumn="0" w:lastColumn="0" w:oddVBand="0" w:evenVBand="0" w:oddHBand="1" w:evenHBand="0" w:firstRowFirstColumn="0" w:firstRowLastColumn="0" w:lastRowFirstColumn="0" w:lastRowLastColumn="0"/>
              <w:rPr>
                <w:rFonts w:ascii="DS-Digital" w:hAnsi="DS-Digital" w:cs="Times New Roman"/>
                <w:b/>
                <w:bCs/>
                <w:color w:val="000000" w:themeColor="text1"/>
                <w:sz w:val="48"/>
                <w:szCs w:val="48"/>
                <w:lang w:val="en-IN"/>
              </w:rPr>
            </w:pPr>
            <w:r w:rsidRPr="00ED3408">
              <w:rPr>
                <w:rFonts w:ascii="DS-Digital" w:hAnsi="DS-Digital" w:cs="Times New Roman"/>
                <w:b/>
                <w:bCs/>
                <w:color w:val="000000" w:themeColor="text1"/>
                <w:sz w:val="48"/>
                <w:szCs w:val="48"/>
                <w:lang w:val="en-IN"/>
              </w:rPr>
              <w:t>1</w:t>
            </w:r>
          </w:p>
        </w:tc>
      </w:tr>
      <w:tr w:rsidR="00DD6B3C" w:rsidRPr="00ED3408" w14:paraId="518E4AFA" w14:textId="77777777" w:rsidTr="00C764E6">
        <w:trPr>
          <w:trHeight w:val="1086"/>
        </w:trPr>
        <w:tc>
          <w:tcPr>
            <w:cnfStyle w:val="001000000000" w:firstRow="0" w:lastRow="0" w:firstColumn="1" w:lastColumn="0" w:oddVBand="0" w:evenVBand="0" w:oddHBand="0" w:evenHBand="0" w:firstRowFirstColumn="0" w:firstRowLastColumn="0" w:lastRowFirstColumn="0" w:lastRowLastColumn="0"/>
            <w:tcW w:w="864" w:type="dxa"/>
          </w:tcPr>
          <w:p w14:paraId="1A690515" w14:textId="77777777" w:rsidR="00DD6B3C" w:rsidRPr="00ED3408" w:rsidRDefault="00DD6B3C" w:rsidP="00C764E6">
            <w:pPr>
              <w:rPr>
                <w:rFonts w:ascii="Arial Black" w:hAnsi="Arial Black" w:cs="Times New Roman"/>
                <w:color w:val="000000" w:themeColor="text1"/>
                <w:sz w:val="40"/>
                <w:szCs w:val="40"/>
                <w:lang w:val="en-IN"/>
              </w:rPr>
            </w:pPr>
            <w:r w:rsidRPr="00ED3408">
              <w:rPr>
                <w:rFonts w:ascii="Arial Black" w:hAnsi="Arial Black" w:cs="Times New Roman"/>
                <w:color w:val="000000" w:themeColor="text1"/>
                <w:sz w:val="40"/>
                <w:szCs w:val="40"/>
                <w:lang w:val="en-IN"/>
              </w:rPr>
              <w:t>4.</w:t>
            </w:r>
          </w:p>
        </w:tc>
        <w:tc>
          <w:tcPr>
            <w:tcW w:w="3846" w:type="dxa"/>
          </w:tcPr>
          <w:p w14:paraId="49F4C6F4" w14:textId="5FA295EC" w:rsidR="00DD6B3C" w:rsidRPr="00ED3408" w:rsidRDefault="00DD6B3C" w:rsidP="00C764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36"/>
                <w:szCs w:val="36"/>
                <w:lang w:val="en-IN"/>
              </w:rPr>
            </w:pPr>
            <w:r>
              <w:rPr>
                <w:rFonts w:ascii="Times New Roman" w:hAnsi="Times New Roman" w:cs="Times New Roman"/>
                <w:b/>
                <w:bCs/>
                <w:color w:val="000000" w:themeColor="text1"/>
                <w:sz w:val="36"/>
                <w:szCs w:val="36"/>
                <w:lang w:val="en-IN"/>
              </w:rPr>
              <w:t>MOTORS</w:t>
            </w:r>
          </w:p>
        </w:tc>
        <w:tc>
          <w:tcPr>
            <w:tcW w:w="3368" w:type="dxa"/>
          </w:tcPr>
          <w:p w14:paraId="4E814DB0" w14:textId="0D8879C2" w:rsidR="00DD6B3C" w:rsidRPr="00ED3408" w:rsidRDefault="00DD6B3C" w:rsidP="00C764E6">
            <w:pPr>
              <w:jc w:val="center"/>
              <w:cnfStyle w:val="000000000000" w:firstRow="0" w:lastRow="0" w:firstColumn="0" w:lastColumn="0" w:oddVBand="0" w:evenVBand="0" w:oddHBand="0" w:evenHBand="0" w:firstRowFirstColumn="0" w:firstRowLastColumn="0" w:lastRowFirstColumn="0" w:lastRowLastColumn="0"/>
              <w:rPr>
                <w:rFonts w:ascii="DS-Digital" w:hAnsi="DS-Digital" w:cs="Times New Roman"/>
                <w:b/>
                <w:bCs/>
                <w:color w:val="000000" w:themeColor="text1"/>
                <w:sz w:val="48"/>
                <w:szCs w:val="48"/>
                <w:lang w:val="en-IN"/>
              </w:rPr>
            </w:pPr>
            <w:r w:rsidRPr="00ED3408">
              <w:rPr>
                <w:rFonts w:ascii="DS-Digital" w:hAnsi="DS-Digital" w:cs="Times New Roman"/>
                <w:b/>
                <w:bCs/>
                <w:color w:val="000000" w:themeColor="text1"/>
                <w:sz w:val="48"/>
                <w:szCs w:val="48"/>
                <w:lang w:val="en-IN"/>
              </w:rPr>
              <w:t>2</w:t>
            </w:r>
          </w:p>
        </w:tc>
      </w:tr>
      <w:tr w:rsidR="00DD6B3C" w:rsidRPr="00ED3408" w14:paraId="2D29905A" w14:textId="77777777" w:rsidTr="00C764E6">
        <w:trPr>
          <w:cnfStyle w:val="000000100000" w:firstRow="0" w:lastRow="0" w:firstColumn="0" w:lastColumn="0" w:oddVBand="0" w:evenVBand="0" w:oddHBand="1" w:evenHBand="0" w:firstRowFirstColumn="0" w:firstRowLastColumn="0" w:lastRowFirstColumn="0" w:lastRowLastColumn="0"/>
          <w:trHeight w:val="1046"/>
        </w:trPr>
        <w:tc>
          <w:tcPr>
            <w:cnfStyle w:val="001000000000" w:firstRow="0" w:lastRow="0" w:firstColumn="1" w:lastColumn="0" w:oddVBand="0" w:evenVBand="0" w:oddHBand="0" w:evenHBand="0" w:firstRowFirstColumn="0" w:firstRowLastColumn="0" w:lastRowFirstColumn="0" w:lastRowLastColumn="0"/>
            <w:tcW w:w="864" w:type="dxa"/>
          </w:tcPr>
          <w:p w14:paraId="5ADF4431" w14:textId="77777777" w:rsidR="00DD6B3C" w:rsidRPr="00ED3408" w:rsidRDefault="00DD6B3C" w:rsidP="00C764E6">
            <w:pPr>
              <w:rPr>
                <w:rFonts w:ascii="Arial Black" w:hAnsi="Arial Black" w:cs="Times New Roman"/>
                <w:color w:val="000000" w:themeColor="text1"/>
                <w:sz w:val="40"/>
                <w:szCs w:val="40"/>
                <w:lang w:val="en-IN"/>
              </w:rPr>
            </w:pPr>
            <w:r w:rsidRPr="00ED3408">
              <w:rPr>
                <w:rFonts w:ascii="Arial Black" w:hAnsi="Arial Black" w:cs="Times New Roman"/>
                <w:color w:val="000000" w:themeColor="text1"/>
                <w:sz w:val="40"/>
                <w:szCs w:val="40"/>
                <w:lang w:val="en-IN"/>
              </w:rPr>
              <w:t>5.</w:t>
            </w:r>
          </w:p>
        </w:tc>
        <w:tc>
          <w:tcPr>
            <w:tcW w:w="3846" w:type="dxa"/>
          </w:tcPr>
          <w:p w14:paraId="4247F0CE" w14:textId="13207E97" w:rsidR="00DD6B3C" w:rsidRPr="00ED3408" w:rsidRDefault="00DD6B3C" w:rsidP="00C764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36"/>
                <w:szCs w:val="36"/>
                <w:lang w:val="en-IN"/>
              </w:rPr>
            </w:pPr>
            <w:r>
              <w:rPr>
                <w:rFonts w:ascii="Times New Roman" w:hAnsi="Times New Roman" w:cs="Times New Roman"/>
                <w:b/>
                <w:bCs/>
                <w:color w:val="000000" w:themeColor="text1"/>
                <w:sz w:val="36"/>
                <w:szCs w:val="36"/>
                <w:lang w:val="en-IN"/>
              </w:rPr>
              <w:t>WHEELS</w:t>
            </w:r>
          </w:p>
        </w:tc>
        <w:tc>
          <w:tcPr>
            <w:tcW w:w="3368" w:type="dxa"/>
          </w:tcPr>
          <w:p w14:paraId="5CEDE2FB" w14:textId="3A5A3042" w:rsidR="00DD6B3C" w:rsidRPr="00ED3408" w:rsidRDefault="00DD6B3C" w:rsidP="00C764E6">
            <w:pPr>
              <w:jc w:val="center"/>
              <w:cnfStyle w:val="000000100000" w:firstRow="0" w:lastRow="0" w:firstColumn="0" w:lastColumn="0" w:oddVBand="0" w:evenVBand="0" w:oddHBand="1" w:evenHBand="0" w:firstRowFirstColumn="0" w:firstRowLastColumn="0" w:lastRowFirstColumn="0" w:lastRowLastColumn="0"/>
              <w:rPr>
                <w:rFonts w:ascii="DS-Digital" w:hAnsi="DS-Digital" w:cs="Times New Roman"/>
                <w:b/>
                <w:bCs/>
                <w:color w:val="000000" w:themeColor="text1"/>
                <w:sz w:val="48"/>
                <w:szCs w:val="48"/>
                <w:lang w:val="en-IN"/>
              </w:rPr>
            </w:pPr>
            <w:r>
              <w:rPr>
                <w:rFonts w:ascii="DS-Digital" w:hAnsi="DS-Digital" w:cs="Times New Roman"/>
                <w:b/>
                <w:bCs/>
                <w:color w:val="000000" w:themeColor="text1"/>
                <w:sz w:val="48"/>
                <w:szCs w:val="48"/>
                <w:lang w:val="en-IN"/>
              </w:rPr>
              <w:t>2</w:t>
            </w:r>
          </w:p>
        </w:tc>
      </w:tr>
      <w:tr w:rsidR="00DD6B3C" w:rsidRPr="00ED3408" w14:paraId="30B58C5A" w14:textId="77777777" w:rsidTr="00C764E6">
        <w:trPr>
          <w:trHeight w:val="749"/>
        </w:trPr>
        <w:tc>
          <w:tcPr>
            <w:cnfStyle w:val="001000000000" w:firstRow="0" w:lastRow="0" w:firstColumn="1" w:lastColumn="0" w:oddVBand="0" w:evenVBand="0" w:oddHBand="0" w:evenHBand="0" w:firstRowFirstColumn="0" w:firstRowLastColumn="0" w:lastRowFirstColumn="0" w:lastRowLastColumn="0"/>
            <w:tcW w:w="864" w:type="dxa"/>
          </w:tcPr>
          <w:p w14:paraId="2E938604" w14:textId="77777777" w:rsidR="00DD6B3C" w:rsidRPr="00ED3408" w:rsidRDefault="00DD6B3C" w:rsidP="00C764E6">
            <w:pPr>
              <w:rPr>
                <w:rFonts w:ascii="Arial Black" w:hAnsi="Arial Black" w:cs="Times New Roman"/>
                <w:color w:val="000000" w:themeColor="text1"/>
                <w:sz w:val="40"/>
                <w:szCs w:val="40"/>
                <w:lang w:val="en-IN"/>
              </w:rPr>
            </w:pPr>
            <w:r w:rsidRPr="00ED3408">
              <w:rPr>
                <w:rFonts w:ascii="Arial Black" w:hAnsi="Arial Black" w:cs="Times New Roman"/>
                <w:color w:val="000000" w:themeColor="text1"/>
                <w:sz w:val="40"/>
                <w:szCs w:val="40"/>
                <w:lang w:val="en-IN"/>
              </w:rPr>
              <w:t>6.</w:t>
            </w:r>
          </w:p>
        </w:tc>
        <w:tc>
          <w:tcPr>
            <w:tcW w:w="3846" w:type="dxa"/>
          </w:tcPr>
          <w:p w14:paraId="6C891F91" w14:textId="4B9A935D" w:rsidR="00DD6B3C" w:rsidRPr="00ED3408" w:rsidRDefault="00DD6B3C" w:rsidP="00C764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36"/>
                <w:szCs w:val="36"/>
                <w:lang w:val="en-IN"/>
              </w:rPr>
            </w:pPr>
            <w:r w:rsidRPr="00ED3408">
              <w:rPr>
                <w:rFonts w:ascii="Times New Roman" w:hAnsi="Times New Roman" w:cs="Times New Roman"/>
                <w:b/>
                <w:bCs/>
                <w:color w:val="000000" w:themeColor="text1"/>
                <w:sz w:val="36"/>
                <w:szCs w:val="36"/>
                <w:lang w:val="en-IN"/>
              </w:rPr>
              <w:t>B</w:t>
            </w:r>
            <w:r>
              <w:rPr>
                <w:rFonts w:ascii="Times New Roman" w:hAnsi="Times New Roman" w:cs="Times New Roman"/>
                <w:b/>
                <w:bCs/>
                <w:color w:val="000000" w:themeColor="text1"/>
                <w:sz w:val="36"/>
                <w:szCs w:val="36"/>
                <w:lang w:val="en-IN"/>
              </w:rPr>
              <w:t>LUETOOTH MODULE(HC-05)</w:t>
            </w:r>
          </w:p>
        </w:tc>
        <w:tc>
          <w:tcPr>
            <w:tcW w:w="3368" w:type="dxa"/>
          </w:tcPr>
          <w:p w14:paraId="638CEEE4" w14:textId="77777777" w:rsidR="00DD6B3C" w:rsidRPr="00ED3408" w:rsidRDefault="00DD6B3C" w:rsidP="00C764E6">
            <w:pPr>
              <w:jc w:val="center"/>
              <w:cnfStyle w:val="000000000000" w:firstRow="0" w:lastRow="0" w:firstColumn="0" w:lastColumn="0" w:oddVBand="0" w:evenVBand="0" w:oddHBand="0" w:evenHBand="0" w:firstRowFirstColumn="0" w:firstRowLastColumn="0" w:lastRowFirstColumn="0" w:lastRowLastColumn="0"/>
              <w:rPr>
                <w:rFonts w:ascii="DS-Digital" w:hAnsi="DS-Digital" w:cs="Times New Roman"/>
                <w:b/>
                <w:bCs/>
                <w:color w:val="000000" w:themeColor="text1"/>
                <w:sz w:val="48"/>
                <w:szCs w:val="48"/>
                <w:lang w:val="en-IN"/>
              </w:rPr>
            </w:pPr>
            <w:r w:rsidRPr="00ED3408">
              <w:rPr>
                <w:rFonts w:ascii="DS-Digital" w:hAnsi="DS-Digital" w:cs="Times New Roman"/>
                <w:b/>
                <w:bCs/>
                <w:color w:val="000000" w:themeColor="text1"/>
                <w:sz w:val="48"/>
                <w:szCs w:val="48"/>
                <w:lang w:val="en-IN"/>
              </w:rPr>
              <w:t>1</w:t>
            </w:r>
          </w:p>
        </w:tc>
      </w:tr>
      <w:tr w:rsidR="00DD6B3C" w:rsidRPr="00ED3408" w14:paraId="37FECC63" w14:textId="77777777" w:rsidTr="00C764E6">
        <w:trPr>
          <w:cnfStyle w:val="000000100000" w:firstRow="0" w:lastRow="0" w:firstColumn="0" w:lastColumn="0" w:oddVBand="0" w:evenVBand="0" w:oddHBand="1" w:evenHBand="0" w:firstRowFirstColumn="0" w:firstRowLastColumn="0" w:lastRowFirstColumn="0" w:lastRowLastColumn="0"/>
          <w:trHeight w:val="1046"/>
        </w:trPr>
        <w:tc>
          <w:tcPr>
            <w:cnfStyle w:val="001000000000" w:firstRow="0" w:lastRow="0" w:firstColumn="1" w:lastColumn="0" w:oddVBand="0" w:evenVBand="0" w:oddHBand="0" w:evenHBand="0" w:firstRowFirstColumn="0" w:firstRowLastColumn="0" w:lastRowFirstColumn="0" w:lastRowLastColumn="0"/>
            <w:tcW w:w="864" w:type="dxa"/>
          </w:tcPr>
          <w:p w14:paraId="3FD62546" w14:textId="77777777" w:rsidR="00DD6B3C" w:rsidRPr="00ED3408" w:rsidRDefault="00DD6B3C" w:rsidP="00C764E6">
            <w:pPr>
              <w:rPr>
                <w:rFonts w:ascii="Arial Black" w:hAnsi="Arial Black" w:cs="Times New Roman"/>
                <w:color w:val="000000" w:themeColor="text1"/>
                <w:sz w:val="40"/>
                <w:szCs w:val="40"/>
                <w:lang w:val="en-IN"/>
              </w:rPr>
            </w:pPr>
            <w:r w:rsidRPr="00ED3408">
              <w:rPr>
                <w:rFonts w:ascii="Arial Black" w:hAnsi="Arial Black" w:cs="Times New Roman"/>
                <w:color w:val="000000" w:themeColor="text1"/>
                <w:sz w:val="40"/>
                <w:szCs w:val="40"/>
                <w:lang w:val="en-IN"/>
              </w:rPr>
              <w:t>7.</w:t>
            </w:r>
          </w:p>
        </w:tc>
        <w:tc>
          <w:tcPr>
            <w:tcW w:w="3846" w:type="dxa"/>
          </w:tcPr>
          <w:p w14:paraId="1560BA56" w14:textId="4043B046" w:rsidR="00DD6B3C" w:rsidRPr="00ED3408" w:rsidRDefault="00976A9C" w:rsidP="00C764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36"/>
                <w:szCs w:val="36"/>
                <w:lang w:val="en-IN"/>
              </w:rPr>
            </w:pPr>
            <w:r>
              <w:rPr>
                <w:rFonts w:ascii="Times New Roman" w:hAnsi="Times New Roman" w:cs="Times New Roman"/>
                <w:b/>
                <w:bCs/>
                <w:color w:val="000000" w:themeColor="text1"/>
                <w:sz w:val="36"/>
                <w:szCs w:val="36"/>
                <w:lang w:val="en-IN"/>
              </w:rPr>
              <w:t>ARDUINO CABLE</w:t>
            </w:r>
          </w:p>
        </w:tc>
        <w:tc>
          <w:tcPr>
            <w:tcW w:w="3368" w:type="dxa"/>
          </w:tcPr>
          <w:p w14:paraId="3AD928CB" w14:textId="43720A4C" w:rsidR="00DD6B3C" w:rsidRPr="00ED3408" w:rsidRDefault="00976A9C" w:rsidP="00976A9C">
            <w:pPr>
              <w:pStyle w:val="ListParagraph"/>
              <w:spacing w:after="0" w:line="240" w:lineRule="auto"/>
              <w:ind w:left="828"/>
              <w:cnfStyle w:val="000000100000" w:firstRow="0" w:lastRow="0" w:firstColumn="0" w:lastColumn="0" w:oddVBand="0" w:evenVBand="0" w:oddHBand="1" w:evenHBand="0" w:firstRowFirstColumn="0" w:firstRowLastColumn="0" w:lastRowFirstColumn="0" w:lastRowLastColumn="0"/>
              <w:rPr>
                <w:rFonts w:ascii="DS-Digital" w:hAnsi="DS-Digital" w:cs="Times New Roman"/>
                <w:b/>
                <w:bCs/>
                <w:color w:val="000000" w:themeColor="text1"/>
                <w:sz w:val="48"/>
                <w:szCs w:val="48"/>
                <w:lang w:val="en-IN"/>
              </w:rPr>
            </w:pPr>
            <w:r>
              <w:rPr>
                <w:rFonts w:ascii="DS-Digital" w:hAnsi="DS-Digital" w:cs="Times New Roman"/>
                <w:b/>
                <w:bCs/>
                <w:color w:val="000000" w:themeColor="text1"/>
                <w:sz w:val="48"/>
                <w:szCs w:val="48"/>
                <w:lang w:val="en-IN"/>
              </w:rPr>
              <w:t xml:space="preserve">     1</w:t>
            </w:r>
          </w:p>
        </w:tc>
      </w:tr>
      <w:tr w:rsidR="00DD6B3C" w:rsidRPr="00ED3408" w14:paraId="0BE26184" w14:textId="77777777" w:rsidTr="00C764E6">
        <w:trPr>
          <w:trHeight w:val="1046"/>
        </w:trPr>
        <w:tc>
          <w:tcPr>
            <w:cnfStyle w:val="001000000000" w:firstRow="0" w:lastRow="0" w:firstColumn="1" w:lastColumn="0" w:oddVBand="0" w:evenVBand="0" w:oddHBand="0" w:evenHBand="0" w:firstRowFirstColumn="0" w:firstRowLastColumn="0" w:lastRowFirstColumn="0" w:lastRowLastColumn="0"/>
            <w:tcW w:w="864" w:type="dxa"/>
          </w:tcPr>
          <w:p w14:paraId="67EB3062" w14:textId="29D4691A" w:rsidR="00DD6B3C" w:rsidRPr="00ED3408" w:rsidRDefault="00DD6B3C" w:rsidP="00C764E6">
            <w:pPr>
              <w:rPr>
                <w:rFonts w:ascii="Arial Black" w:hAnsi="Arial Black" w:cs="Times New Roman"/>
                <w:color w:val="000000" w:themeColor="text1"/>
                <w:sz w:val="40"/>
                <w:szCs w:val="40"/>
                <w:lang w:val="en-IN"/>
              </w:rPr>
            </w:pPr>
            <w:r>
              <w:rPr>
                <w:rFonts w:ascii="Arial Black" w:hAnsi="Arial Black" w:cs="Times New Roman"/>
                <w:color w:val="000000" w:themeColor="text1"/>
                <w:sz w:val="40"/>
                <w:szCs w:val="40"/>
                <w:lang w:val="en-IN"/>
              </w:rPr>
              <w:t>8.</w:t>
            </w:r>
          </w:p>
        </w:tc>
        <w:tc>
          <w:tcPr>
            <w:tcW w:w="3846" w:type="dxa"/>
          </w:tcPr>
          <w:p w14:paraId="44AC0893" w14:textId="1B531B81" w:rsidR="00DD6B3C" w:rsidRPr="00ED3408" w:rsidRDefault="00976A9C" w:rsidP="00C764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36"/>
                <w:szCs w:val="36"/>
                <w:lang w:val="en-IN"/>
              </w:rPr>
            </w:pPr>
            <w:r>
              <w:rPr>
                <w:rFonts w:ascii="Times New Roman" w:hAnsi="Times New Roman" w:cs="Times New Roman"/>
                <w:b/>
                <w:bCs/>
                <w:color w:val="000000" w:themeColor="text1"/>
                <w:sz w:val="36"/>
                <w:szCs w:val="36"/>
                <w:lang w:val="en-IN"/>
              </w:rPr>
              <w:t>9V BATTERY AND CONNECTOR</w:t>
            </w:r>
          </w:p>
        </w:tc>
        <w:tc>
          <w:tcPr>
            <w:tcW w:w="3368" w:type="dxa"/>
          </w:tcPr>
          <w:p w14:paraId="16D1DB9A" w14:textId="073AF5B6" w:rsidR="00DD6B3C" w:rsidRPr="00ED3408" w:rsidRDefault="00976A9C" w:rsidP="00976A9C">
            <w:pPr>
              <w:pStyle w:val="ListParagraph"/>
              <w:spacing w:after="0" w:line="240" w:lineRule="auto"/>
              <w:ind w:left="82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48"/>
                <w:szCs w:val="48"/>
                <w:lang w:val="en-IN"/>
              </w:rPr>
            </w:pPr>
            <w:r>
              <w:rPr>
                <w:rFonts w:ascii="Times New Roman" w:hAnsi="Times New Roman" w:cs="Times New Roman"/>
                <w:color w:val="000000" w:themeColor="text1"/>
                <w:sz w:val="48"/>
                <w:szCs w:val="48"/>
                <w:lang w:val="en-IN"/>
              </w:rPr>
              <w:t xml:space="preserve">    1</w:t>
            </w:r>
          </w:p>
        </w:tc>
      </w:tr>
    </w:tbl>
    <w:p w14:paraId="44F3C73C" w14:textId="77777777" w:rsidR="00DD6B3C" w:rsidRPr="00ED3408" w:rsidRDefault="00DD6B3C" w:rsidP="00DD6B3C">
      <w:pPr>
        <w:rPr>
          <w:rFonts w:ascii="Times New Roman" w:hAnsi="Times New Roman" w:cs="Times New Roman"/>
          <w:color w:val="000000" w:themeColor="text1"/>
          <w:sz w:val="32"/>
          <w:szCs w:val="32"/>
          <w:lang w:val="en-IN"/>
        </w:rPr>
      </w:pPr>
    </w:p>
    <w:p w14:paraId="572F1765" w14:textId="77777777" w:rsidR="00DD6B3C" w:rsidRDefault="00DD6B3C" w:rsidP="00DD6B3C">
      <w:pPr>
        <w:widowControl w:val="0"/>
        <w:pBdr>
          <w:top w:val="nil"/>
          <w:left w:val="nil"/>
          <w:bottom w:val="nil"/>
          <w:right w:val="nil"/>
          <w:between w:val="nil"/>
        </w:pBdr>
        <w:ind w:left="350"/>
        <w:rPr>
          <w:rFonts w:ascii="Times New Roman" w:eastAsia="Times New Roman" w:hAnsi="Times New Roman" w:cs="Times New Roman"/>
          <w:b/>
          <w:color w:val="000000"/>
          <w:sz w:val="36"/>
          <w:szCs w:val="36"/>
        </w:rPr>
      </w:pPr>
    </w:p>
    <w:p w14:paraId="44A16C49" w14:textId="77777777" w:rsidR="00DD6B3C" w:rsidRDefault="00DD6B3C" w:rsidP="00DD6B3C">
      <w:pPr>
        <w:pStyle w:val="ListParagraph"/>
        <w:ind w:left="567"/>
        <w:rPr>
          <w:rFonts w:ascii="Bookman Old Style" w:hAnsi="Bookman Old Style" w:cs="Times New Roman"/>
          <w:b/>
          <w:bCs/>
          <w:color w:val="000000" w:themeColor="text1"/>
          <w:sz w:val="24"/>
          <w:szCs w:val="24"/>
          <w:u w:val="single"/>
          <w:lang w:val="en-IN"/>
        </w:rPr>
      </w:pPr>
    </w:p>
    <w:p w14:paraId="468A184E" w14:textId="0FC9978E" w:rsidR="001500D6" w:rsidRPr="00DD6B3C" w:rsidRDefault="001500D6" w:rsidP="00DD6B3C">
      <w:pPr>
        <w:pStyle w:val="Title"/>
      </w:pPr>
    </w:p>
    <w:p w14:paraId="1BD72BF2" w14:textId="77777777" w:rsidR="001500D6" w:rsidRPr="004D3ED7" w:rsidRDefault="001500D6" w:rsidP="001500D6">
      <w:pPr>
        <w:pStyle w:val="ListParagraph"/>
        <w:tabs>
          <w:tab w:val="left" w:pos="426"/>
        </w:tabs>
        <w:ind w:left="426" w:hanging="284"/>
        <w:rPr>
          <w:rStyle w:val="Hyperlink"/>
          <w:rFonts w:ascii="Times New Roman" w:hAnsi="Times New Roman" w:cs="Times New Roman"/>
          <w:b/>
          <w:bCs/>
          <w:color w:val="000000" w:themeColor="text1"/>
          <w:sz w:val="32"/>
          <w:szCs w:val="32"/>
          <w:lang w:val="en-IN"/>
        </w:rPr>
      </w:pPr>
      <w:r w:rsidRPr="00B23E82">
        <w:rPr>
          <w:rFonts w:ascii="Times New Roman" w:hAnsi="Times New Roman" w:cs="Times New Roman"/>
          <w:b/>
          <w:bCs/>
          <w:color w:val="000000" w:themeColor="text1"/>
          <w:sz w:val="32"/>
          <w:szCs w:val="32"/>
          <w:lang w:val="en-IN"/>
        </w:rPr>
        <w:t>1.</w:t>
      </w:r>
      <w:r w:rsidRPr="00B23E82">
        <w:rPr>
          <w:rFonts w:ascii="Times New Roman" w:hAnsi="Times New Roman" w:cs="Times New Roman"/>
          <w:b/>
          <w:bCs/>
          <w:color w:val="000000" w:themeColor="text1"/>
          <w:sz w:val="32"/>
          <w:szCs w:val="32"/>
          <w:u w:val="single"/>
          <w:lang w:val="en-IN"/>
        </w:rPr>
        <w:t>ARDUINO UNO</w:t>
      </w:r>
      <w:r w:rsidRPr="00B23E82">
        <w:rPr>
          <w:rFonts w:ascii="Times New Roman" w:hAnsi="Times New Roman" w:cs="Times New Roman"/>
          <w:b/>
          <w:bCs/>
          <w:color w:val="000000" w:themeColor="text1"/>
          <w:sz w:val="32"/>
          <w:szCs w:val="32"/>
          <w:lang w:val="en-IN"/>
        </w:rPr>
        <w:t>:</w:t>
      </w:r>
      <w:r w:rsidRPr="00FD6913">
        <w:rPr>
          <w:rFonts w:ascii="Times New Roman" w:hAnsi="Times New Roman" w:cs="Times New Roman"/>
          <w:noProof/>
          <w:sz w:val="24"/>
          <w:szCs w:val="24"/>
          <w:lang w:val="en-IN"/>
        </w:rPr>
        <w:t xml:space="preserve"> </w:t>
      </w:r>
      <w:r>
        <w:rPr>
          <w:rFonts w:ascii="Bookman Old Style" w:hAnsi="Bookman Old Style" w:cs="Times New Roman"/>
          <w:b/>
          <w:bCs/>
          <w:color w:val="000000" w:themeColor="text1"/>
          <w:sz w:val="24"/>
          <w:szCs w:val="24"/>
          <w:lang w:val="en-IN"/>
        </w:rPr>
        <w:t xml:space="preserve"> </w:t>
      </w:r>
      <w:r w:rsidRPr="00945BCF">
        <w:rPr>
          <w:rFonts w:ascii="Bookman Old Style" w:hAnsi="Bookman Old Style" w:cs="Times New Roman"/>
          <w:b/>
          <w:bCs/>
          <w:color w:val="000000" w:themeColor="text1"/>
          <w:sz w:val="24"/>
          <w:szCs w:val="24"/>
          <w:lang w:val="en-IN"/>
        </w:rPr>
        <w:t xml:space="preserve">                          </w:t>
      </w:r>
      <w:r w:rsidRPr="00945BCF">
        <w:rPr>
          <w:noProof/>
          <w:lang w:val="en-IN"/>
        </w:rPr>
        <w:t xml:space="preserve">                                </w:t>
      </w:r>
      <w:r w:rsidRPr="00945BCF">
        <w:rPr>
          <w:rFonts w:ascii="Times New Roman" w:hAnsi="Times New Roman" w:cs="Times New Roman"/>
          <w:noProof/>
          <w:sz w:val="24"/>
          <w:szCs w:val="24"/>
          <w:lang w:val="en-IN"/>
        </w:rPr>
        <w:t xml:space="preserve">  </w:t>
      </w:r>
      <w:r w:rsidRPr="00945BCF">
        <w:rPr>
          <w:noProof/>
          <w:lang w:val="en-IN"/>
        </w:rPr>
        <w:t xml:space="preserve">             </w:t>
      </w:r>
      <w:r w:rsidRPr="00945BCF">
        <w:rPr>
          <w:rFonts w:ascii="Times New Roman" w:hAnsi="Times New Roman" w:cs="Times New Roman"/>
          <w:noProof/>
          <w:sz w:val="24"/>
          <w:szCs w:val="24"/>
          <w:lang w:val="en-IN"/>
        </w:rPr>
        <w:t xml:space="preserve">                               </w:t>
      </w:r>
      <w:r w:rsidRPr="004D3ED7">
        <w:rPr>
          <w:rFonts w:ascii="Times New Roman" w:hAnsi="Times New Roman" w:cs="Times New Roman"/>
          <w:color w:val="000000" w:themeColor="text1"/>
          <w:sz w:val="32"/>
          <w:szCs w:val="32"/>
          <w:shd w:val="clear" w:color="auto" w:fill="FFFFFF"/>
        </w:rPr>
        <w:t>The Arduino Uno is an </w:t>
      </w:r>
      <w:hyperlink r:id="rId17" w:tooltip="Open-source" w:history="1">
        <w:r w:rsidRPr="004D3ED7">
          <w:rPr>
            <w:rStyle w:val="Hyperlink"/>
            <w:rFonts w:ascii="Times New Roman" w:hAnsi="Times New Roman" w:cs="Times New Roman"/>
            <w:color w:val="000000" w:themeColor="text1"/>
            <w:sz w:val="32"/>
            <w:szCs w:val="32"/>
            <w:shd w:val="clear" w:color="auto" w:fill="FFFFFF"/>
          </w:rPr>
          <w:t>open-source</w:t>
        </w:r>
      </w:hyperlink>
      <w:r w:rsidRPr="004D3ED7">
        <w:rPr>
          <w:rFonts w:ascii="Times New Roman" w:hAnsi="Times New Roman" w:cs="Times New Roman"/>
          <w:color w:val="000000" w:themeColor="text1"/>
          <w:sz w:val="32"/>
          <w:szCs w:val="32"/>
          <w:shd w:val="clear" w:color="auto" w:fill="FFFFFF"/>
        </w:rPr>
        <w:t> </w:t>
      </w:r>
      <w:hyperlink r:id="rId18" w:tooltip="Microcontroller board" w:history="1">
        <w:r w:rsidRPr="004D3ED7">
          <w:rPr>
            <w:rStyle w:val="Hyperlink"/>
            <w:rFonts w:ascii="Times New Roman" w:hAnsi="Times New Roman" w:cs="Times New Roman"/>
            <w:color w:val="000000" w:themeColor="text1"/>
            <w:sz w:val="32"/>
            <w:szCs w:val="32"/>
            <w:shd w:val="clear" w:color="auto" w:fill="FFFFFF"/>
          </w:rPr>
          <w:t>microcontroller board</w:t>
        </w:r>
      </w:hyperlink>
      <w:r w:rsidRPr="004D3ED7">
        <w:rPr>
          <w:rFonts w:ascii="Times New Roman" w:hAnsi="Times New Roman" w:cs="Times New Roman"/>
          <w:color w:val="000000" w:themeColor="text1"/>
          <w:sz w:val="32"/>
          <w:szCs w:val="32"/>
          <w:shd w:val="clear" w:color="auto" w:fill="FFFFFF"/>
        </w:rPr>
        <w:t> based on the </w:t>
      </w:r>
      <w:hyperlink r:id="rId19" w:tooltip="Microchip Technology" w:history="1">
        <w:r w:rsidRPr="004D3ED7">
          <w:rPr>
            <w:rStyle w:val="Hyperlink"/>
            <w:rFonts w:ascii="Times New Roman" w:hAnsi="Times New Roman" w:cs="Times New Roman"/>
            <w:color w:val="000000" w:themeColor="text1"/>
            <w:sz w:val="32"/>
            <w:szCs w:val="32"/>
            <w:shd w:val="clear" w:color="auto" w:fill="FFFFFF"/>
          </w:rPr>
          <w:t>Microchip</w:t>
        </w:r>
      </w:hyperlink>
      <w:r w:rsidRPr="004D3ED7">
        <w:rPr>
          <w:rFonts w:ascii="Times New Roman" w:hAnsi="Times New Roman" w:cs="Times New Roman"/>
          <w:color w:val="000000" w:themeColor="text1"/>
          <w:sz w:val="32"/>
          <w:szCs w:val="32"/>
          <w:shd w:val="clear" w:color="auto" w:fill="FFFFFF"/>
        </w:rPr>
        <w:t> </w:t>
      </w:r>
      <w:hyperlink r:id="rId20" w:tooltip="ATmega328P" w:history="1">
        <w:r w:rsidRPr="004D3ED7">
          <w:rPr>
            <w:rStyle w:val="Hyperlink"/>
            <w:rFonts w:ascii="Times New Roman" w:hAnsi="Times New Roman" w:cs="Times New Roman"/>
            <w:color w:val="000000" w:themeColor="text1"/>
            <w:sz w:val="32"/>
            <w:szCs w:val="32"/>
            <w:shd w:val="clear" w:color="auto" w:fill="FFFFFF"/>
          </w:rPr>
          <w:t>ATmega328P</w:t>
        </w:r>
      </w:hyperlink>
      <w:r w:rsidRPr="004D3ED7">
        <w:rPr>
          <w:rFonts w:ascii="Times New Roman" w:hAnsi="Times New Roman" w:cs="Times New Roman"/>
          <w:color w:val="000000" w:themeColor="text1"/>
          <w:sz w:val="32"/>
          <w:szCs w:val="32"/>
          <w:shd w:val="clear" w:color="auto" w:fill="FFFFFF"/>
        </w:rPr>
        <w:t> microcontroller and developed by </w:t>
      </w:r>
      <w:hyperlink r:id="rId21" w:tooltip="Arduino" w:history="1">
        <w:r w:rsidRPr="004D3ED7">
          <w:rPr>
            <w:rStyle w:val="Hyperlink"/>
            <w:rFonts w:ascii="Times New Roman" w:hAnsi="Times New Roman" w:cs="Times New Roman"/>
            <w:color w:val="000000" w:themeColor="text1"/>
            <w:sz w:val="32"/>
            <w:szCs w:val="32"/>
            <w:shd w:val="clear" w:color="auto" w:fill="FFFFFF"/>
          </w:rPr>
          <w:t>Arduino.cc</w:t>
        </w:r>
      </w:hyperlink>
      <w:r w:rsidRPr="004D3ED7">
        <w:rPr>
          <w:rFonts w:ascii="Times New Roman" w:hAnsi="Times New Roman" w:cs="Times New Roman"/>
          <w:color w:val="000000" w:themeColor="text1"/>
          <w:sz w:val="32"/>
          <w:szCs w:val="32"/>
          <w:shd w:val="clear" w:color="auto" w:fill="FFFFFF"/>
        </w:rPr>
        <w:t xml:space="preserve">. The board is equipped with sets of digital and </w:t>
      </w:r>
      <w:r w:rsidRPr="004D3ED7">
        <w:rPr>
          <w:rFonts w:ascii="Times New Roman" w:hAnsi="Times New Roman" w:cs="Times New Roman"/>
          <w:color w:val="000000" w:themeColor="text1"/>
          <w:sz w:val="32"/>
          <w:szCs w:val="32"/>
          <w:shd w:val="clear" w:color="auto" w:fill="FFFFFF"/>
        </w:rPr>
        <w:lastRenderedPageBreak/>
        <w:t>analog </w:t>
      </w:r>
      <w:hyperlink r:id="rId22" w:tooltip="Input/output" w:history="1">
        <w:r w:rsidRPr="004D3ED7">
          <w:rPr>
            <w:rStyle w:val="Hyperlink"/>
            <w:rFonts w:ascii="Times New Roman" w:hAnsi="Times New Roman" w:cs="Times New Roman"/>
            <w:color w:val="000000" w:themeColor="text1"/>
            <w:sz w:val="32"/>
            <w:szCs w:val="32"/>
            <w:shd w:val="clear" w:color="auto" w:fill="FFFFFF"/>
          </w:rPr>
          <w:t>input/output</w:t>
        </w:r>
      </w:hyperlink>
      <w:r w:rsidRPr="004D3ED7">
        <w:rPr>
          <w:rFonts w:ascii="Times New Roman" w:hAnsi="Times New Roman" w:cs="Times New Roman"/>
          <w:color w:val="000000" w:themeColor="text1"/>
          <w:sz w:val="32"/>
          <w:szCs w:val="32"/>
          <w:shd w:val="clear" w:color="auto" w:fill="FFFFFF"/>
        </w:rPr>
        <w:t> (I/O) pins that may be interfaced to various </w:t>
      </w:r>
      <w:hyperlink r:id="rId23" w:tooltip="Expansion board" w:history="1">
        <w:r w:rsidRPr="004D3ED7">
          <w:rPr>
            <w:rStyle w:val="Hyperlink"/>
            <w:rFonts w:ascii="Times New Roman" w:hAnsi="Times New Roman" w:cs="Times New Roman"/>
            <w:color w:val="000000" w:themeColor="text1"/>
            <w:sz w:val="32"/>
            <w:szCs w:val="32"/>
            <w:shd w:val="clear" w:color="auto" w:fill="FFFFFF"/>
          </w:rPr>
          <w:t>expansion boards</w:t>
        </w:r>
      </w:hyperlink>
      <w:r w:rsidRPr="004D3ED7">
        <w:rPr>
          <w:rFonts w:ascii="Times New Roman" w:hAnsi="Times New Roman" w:cs="Times New Roman"/>
          <w:color w:val="000000" w:themeColor="text1"/>
          <w:sz w:val="32"/>
          <w:szCs w:val="32"/>
          <w:shd w:val="clear" w:color="auto" w:fill="FFFFFF"/>
        </w:rPr>
        <w:t> (shields) and other circuits. The board has 14 digital I/O pins (six capable of </w:t>
      </w:r>
      <w:hyperlink r:id="rId24" w:tooltip="Pulse-width modulation" w:history="1">
        <w:r w:rsidRPr="004D3ED7">
          <w:rPr>
            <w:rStyle w:val="Hyperlink"/>
            <w:rFonts w:ascii="Times New Roman" w:hAnsi="Times New Roman" w:cs="Times New Roman"/>
            <w:color w:val="000000" w:themeColor="text1"/>
            <w:sz w:val="32"/>
            <w:szCs w:val="32"/>
            <w:shd w:val="clear" w:color="auto" w:fill="FFFFFF"/>
          </w:rPr>
          <w:t>PWM</w:t>
        </w:r>
      </w:hyperlink>
      <w:r w:rsidRPr="004D3ED7">
        <w:rPr>
          <w:rFonts w:ascii="Times New Roman" w:hAnsi="Times New Roman" w:cs="Times New Roman"/>
          <w:color w:val="000000" w:themeColor="text1"/>
          <w:sz w:val="32"/>
          <w:szCs w:val="32"/>
          <w:shd w:val="clear" w:color="auto" w:fill="FFFFFF"/>
        </w:rPr>
        <w:t> output), 6 analog I/O pins, and is programmable with the </w:t>
      </w:r>
      <w:hyperlink r:id="rId25" w:anchor="Software" w:tooltip="Arduino" w:history="1">
        <w:r w:rsidRPr="004D3ED7">
          <w:rPr>
            <w:rStyle w:val="Hyperlink"/>
            <w:rFonts w:ascii="Times New Roman" w:hAnsi="Times New Roman" w:cs="Times New Roman"/>
            <w:color w:val="000000" w:themeColor="text1"/>
            <w:sz w:val="32"/>
            <w:szCs w:val="32"/>
            <w:shd w:val="clear" w:color="auto" w:fill="FFFFFF"/>
          </w:rPr>
          <w:t>Arduino IDE</w:t>
        </w:r>
      </w:hyperlink>
      <w:r w:rsidRPr="004D3ED7">
        <w:rPr>
          <w:rFonts w:ascii="Times New Roman" w:hAnsi="Times New Roman" w:cs="Times New Roman"/>
          <w:color w:val="000000" w:themeColor="text1"/>
          <w:sz w:val="32"/>
          <w:szCs w:val="32"/>
          <w:shd w:val="clear" w:color="auto" w:fill="FFFFFF"/>
        </w:rPr>
        <w:t> (Integrated Development Environment), via a type B </w:t>
      </w:r>
      <w:hyperlink r:id="rId26" w:tooltip="USB cable" w:history="1">
        <w:r w:rsidRPr="004D3ED7">
          <w:rPr>
            <w:rStyle w:val="Hyperlink"/>
            <w:rFonts w:ascii="Times New Roman" w:hAnsi="Times New Roman" w:cs="Times New Roman"/>
            <w:color w:val="000000" w:themeColor="text1"/>
            <w:sz w:val="32"/>
            <w:szCs w:val="32"/>
            <w:shd w:val="clear" w:color="auto" w:fill="FFFFFF"/>
          </w:rPr>
          <w:t>USB cable</w:t>
        </w:r>
      </w:hyperlink>
      <w:r w:rsidRPr="004D3ED7">
        <w:rPr>
          <w:rStyle w:val="Hyperlink"/>
          <w:rFonts w:ascii="Times New Roman" w:hAnsi="Times New Roman" w:cs="Times New Roman"/>
          <w:color w:val="000000" w:themeColor="text1"/>
          <w:sz w:val="32"/>
          <w:szCs w:val="32"/>
          <w:shd w:val="clear" w:color="auto" w:fill="FFFFFF"/>
        </w:rPr>
        <w:t>.</w:t>
      </w:r>
    </w:p>
    <w:p w14:paraId="28BDAE85" w14:textId="77777777" w:rsidR="001500D6" w:rsidRPr="00945BCF" w:rsidRDefault="001500D6" w:rsidP="001500D6">
      <w:pPr>
        <w:widowControl w:val="0"/>
        <w:pBdr>
          <w:top w:val="nil"/>
          <w:left w:val="nil"/>
          <w:bottom w:val="nil"/>
          <w:right w:val="nil"/>
          <w:between w:val="nil"/>
        </w:pBdr>
        <w:ind w:left="426"/>
        <w:rPr>
          <w:rFonts w:ascii="Bookman Old Style" w:hAnsi="Bookman Old Style" w:cs="Times New Roman"/>
          <w:b/>
          <w:bCs/>
          <w:noProof/>
          <w:color w:val="000000" w:themeColor="text1"/>
          <w:sz w:val="32"/>
          <w:szCs w:val="32"/>
        </w:rPr>
      </w:pPr>
      <w:r w:rsidRPr="00945BCF">
        <w:rPr>
          <w:rFonts w:ascii="Times New Roman" w:eastAsia="Times New Roman" w:hAnsi="Times New Roman" w:cs="Times New Roman"/>
          <w:color w:val="212529"/>
          <w:sz w:val="32"/>
          <w:szCs w:val="32"/>
          <w:lang w:val="en-IN" w:eastAsia="en-IN" w:bidi="te-IN"/>
        </w:rPr>
        <w:t xml:space="preserve">The 14 digital input/output pins can be used as input or output pins by using </w:t>
      </w:r>
      <w:proofErr w:type="spellStart"/>
      <w:r w:rsidRPr="00945BCF">
        <w:rPr>
          <w:rFonts w:ascii="Times New Roman" w:eastAsia="Times New Roman" w:hAnsi="Times New Roman" w:cs="Times New Roman"/>
          <w:color w:val="212529"/>
          <w:sz w:val="32"/>
          <w:szCs w:val="32"/>
          <w:lang w:val="en-IN" w:eastAsia="en-IN" w:bidi="te-IN"/>
        </w:rPr>
        <w:t>pinMode</w:t>
      </w:r>
      <w:proofErr w:type="spellEnd"/>
      <w:r w:rsidRPr="00945BCF">
        <w:rPr>
          <w:rFonts w:ascii="Times New Roman" w:eastAsia="Times New Roman" w:hAnsi="Times New Roman" w:cs="Times New Roman"/>
          <w:color w:val="212529"/>
          <w:sz w:val="32"/>
          <w:szCs w:val="32"/>
          <w:lang w:val="en-IN" w:eastAsia="en-IN" w:bidi="te-IN"/>
        </w:rPr>
        <w:t xml:space="preserve">(), </w:t>
      </w:r>
      <w:proofErr w:type="spellStart"/>
      <w:r w:rsidRPr="00945BCF">
        <w:rPr>
          <w:rFonts w:ascii="Times New Roman" w:eastAsia="Times New Roman" w:hAnsi="Times New Roman" w:cs="Times New Roman"/>
          <w:color w:val="212529"/>
          <w:sz w:val="32"/>
          <w:szCs w:val="32"/>
          <w:lang w:val="en-IN" w:eastAsia="en-IN" w:bidi="te-IN"/>
        </w:rPr>
        <w:t>digitalRead</w:t>
      </w:r>
      <w:proofErr w:type="spellEnd"/>
      <w:r w:rsidRPr="00945BCF">
        <w:rPr>
          <w:rFonts w:ascii="Times New Roman" w:eastAsia="Times New Roman" w:hAnsi="Times New Roman" w:cs="Times New Roman"/>
          <w:color w:val="212529"/>
          <w:sz w:val="32"/>
          <w:szCs w:val="32"/>
          <w:lang w:val="en-IN" w:eastAsia="en-IN" w:bidi="te-IN"/>
        </w:rPr>
        <w:t xml:space="preserve">() and </w:t>
      </w:r>
      <w:proofErr w:type="spellStart"/>
      <w:r w:rsidRPr="00945BCF">
        <w:rPr>
          <w:rFonts w:ascii="Times New Roman" w:eastAsia="Times New Roman" w:hAnsi="Times New Roman" w:cs="Times New Roman"/>
          <w:color w:val="212529"/>
          <w:sz w:val="32"/>
          <w:szCs w:val="32"/>
          <w:lang w:val="en-IN" w:eastAsia="en-IN" w:bidi="te-IN"/>
        </w:rPr>
        <w:t>digitalWrite</w:t>
      </w:r>
      <w:proofErr w:type="spellEnd"/>
      <w:r w:rsidRPr="00945BCF">
        <w:rPr>
          <w:rFonts w:ascii="Times New Roman" w:eastAsia="Times New Roman" w:hAnsi="Times New Roman" w:cs="Times New Roman"/>
          <w:color w:val="212529"/>
          <w:sz w:val="32"/>
          <w:szCs w:val="32"/>
          <w:lang w:val="en-IN" w:eastAsia="en-IN" w:bidi="te-IN"/>
        </w:rPr>
        <w:t xml:space="preserve">() functions in </w:t>
      </w:r>
      <w:proofErr w:type="spellStart"/>
      <w:r w:rsidRPr="00945BCF">
        <w:rPr>
          <w:rFonts w:ascii="Times New Roman" w:eastAsia="Times New Roman" w:hAnsi="Times New Roman" w:cs="Times New Roman"/>
          <w:color w:val="212529"/>
          <w:sz w:val="32"/>
          <w:szCs w:val="32"/>
          <w:lang w:val="en-IN" w:eastAsia="en-IN" w:bidi="te-IN"/>
        </w:rPr>
        <w:t>arduino</w:t>
      </w:r>
      <w:proofErr w:type="spellEnd"/>
      <w:r w:rsidRPr="00945BCF">
        <w:rPr>
          <w:rFonts w:ascii="Times New Roman" w:eastAsia="Times New Roman" w:hAnsi="Times New Roman" w:cs="Times New Roman"/>
          <w:color w:val="212529"/>
          <w:sz w:val="32"/>
          <w:szCs w:val="32"/>
          <w:lang w:val="en-IN" w:eastAsia="en-IN" w:bidi="te-IN"/>
        </w:rPr>
        <w:t xml:space="preserve"> programming. Each pin operate at 5V and can provide or receive a maximum of 40mA current, and has an internal pull-up resistor of 20-50 </w:t>
      </w:r>
      <w:proofErr w:type="spellStart"/>
      <w:r w:rsidRPr="00945BCF">
        <w:rPr>
          <w:rFonts w:ascii="Times New Roman" w:eastAsia="Times New Roman" w:hAnsi="Times New Roman" w:cs="Times New Roman"/>
          <w:color w:val="212529"/>
          <w:sz w:val="32"/>
          <w:szCs w:val="32"/>
          <w:lang w:val="en-IN" w:eastAsia="en-IN" w:bidi="te-IN"/>
        </w:rPr>
        <w:t>KOhms</w:t>
      </w:r>
      <w:proofErr w:type="spellEnd"/>
      <w:r w:rsidRPr="00945BCF">
        <w:rPr>
          <w:rFonts w:ascii="Times New Roman" w:eastAsia="Times New Roman" w:hAnsi="Times New Roman" w:cs="Times New Roman"/>
          <w:color w:val="212529"/>
          <w:sz w:val="32"/>
          <w:szCs w:val="32"/>
          <w:lang w:val="en-IN" w:eastAsia="en-IN" w:bidi="te-IN"/>
        </w:rPr>
        <w:t xml:space="preserve"> which are disconnected by default.  Out of these 14 pins, some pins have specific functions as listed below:</w:t>
      </w:r>
    </w:p>
    <w:p w14:paraId="0FDCE25C" w14:textId="77777777" w:rsidR="001500D6" w:rsidRPr="00945BCF" w:rsidRDefault="001500D6" w:rsidP="001500D6">
      <w:pPr>
        <w:numPr>
          <w:ilvl w:val="0"/>
          <w:numId w:val="29"/>
        </w:numPr>
        <w:shd w:val="clear" w:color="auto" w:fill="FFFFFF"/>
        <w:spacing w:before="100" w:beforeAutospacing="1" w:after="100" w:afterAutospacing="1" w:line="276" w:lineRule="auto"/>
        <w:ind w:left="426"/>
        <w:rPr>
          <w:rFonts w:ascii="Times New Roman" w:eastAsia="Times New Roman" w:hAnsi="Times New Roman" w:cs="Times New Roman"/>
          <w:color w:val="212529"/>
          <w:sz w:val="32"/>
          <w:szCs w:val="32"/>
          <w:lang w:val="en-IN" w:eastAsia="en-IN" w:bidi="te-IN"/>
        </w:rPr>
      </w:pPr>
      <w:r w:rsidRPr="00945BCF">
        <w:rPr>
          <w:rFonts w:ascii="Times New Roman" w:eastAsia="Times New Roman" w:hAnsi="Times New Roman" w:cs="Times New Roman"/>
          <w:b/>
          <w:bCs/>
          <w:color w:val="212529"/>
          <w:sz w:val="32"/>
          <w:szCs w:val="32"/>
          <w:lang w:val="en-IN" w:eastAsia="en-IN" w:bidi="te-IN"/>
        </w:rPr>
        <w:t>Serial Pins 0 (Rx) and 1 (Tx):</w:t>
      </w:r>
      <w:r w:rsidRPr="00945BCF">
        <w:rPr>
          <w:rFonts w:ascii="Times New Roman" w:eastAsia="Times New Roman" w:hAnsi="Times New Roman" w:cs="Times New Roman"/>
          <w:color w:val="212529"/>
          <w:sz w:val="32"/>
          <w:szCs w:val="32"/>
          <w:lang w:val="en-IN" w:eastAsia="en-IN" w:bidi="te-IN"/>
        </w:rPr>
        <w:t> Rx and Tx pins are used to receive and transmit TTL serial data. They are connected with the corresponding ATmega328P USB to TTL serial chip.</w:t>
      </w:r>
    </w:p>
    <w:p w14:paraId="27E4A62F" w14:textId="77777777" w:rsidR="001500D6" w:rsidRPr="00945BCF" w:rsidRDefault="001500D6" w:rsidP="001500D6">
      <w:pPr>
        <w:numPr>
          <w:ilvl w:val="0"/>
          <w:numId w:val="29"/>
        </w:numPr>
        <w:shd w:val="clear" w:color="auto" w:fill="FFFFFF"/>
        <w:spacing w:before="100" w:beforeAutospacing="1" w:after="100" w:afterAutospacing="1" w:line="276" w:lineRule="auto"/>
        <w:ind w:left="426"/>
        <w:rPr>
          <w:rFonts w:ascii="Times New Roman" w:eastAsia="Times New Roman" w:hAnsi="Times New Roman" w:cs="Times New Roman"/>
          <w:color w:val="212529"/>
          <w:sz w:val="32"/>
          <w:szCs w:val="32"/>
          <w:lang w:val="en-IN" w:eastAsia="en-IN" w:bidi="te-IN"/>
        </w:rPr>
      </w:pPr>
      <w:r w:rsidRPr="00945BCF">
        <w:rPr>
          <w:rFonts w:ascii="Times New Roman" w:eastAsia="Times New Roman" w:hAnsi="Times New Roman" w:cs="Times New Roman"/>
          <w:b/>
          <w:bCs/>
          <w:color w:val="212529"/>
          <w:sz w:val="32"/>
          <w:szCs w:val="32"/>
          <w:lang w:val="en-IN" w:eastAsia="en-IN" w:bidi="te-IN"/>
        </w:rPr>
        <w:t>External Interrupt Pins 2 and 3:</w:t>
      </w:r>
      <w:r w:rsidRPr="00945BCF">
        <w:rPr>
          <w:rFonts w:ascii="Times New Roman" w:eastAsia="Times New Roman" w:hAnsi="Times New Roman" w:cs="Times New Roman"/>
          <w:color w:val="212529"/>
          <w:sz w:val="32"/>
          <w:szCs w:val="32"/>
          <w:lang w:val="en-IN" w:eastAsia="en-IN" w:bidi="te-IN"/>
        </w:rPr>
        <w:t> These pins can be configured to trigger an interrupt on a low value, a rising or falling edge, or a change in value.</w:t>
      </w:r>
    </w:p>
    <w:p w14:paraId="09C82CD9" w14:textId="77777777" w:rsidR="001500D6" w:rsidRPr="00945BCF" w:rsidRDefault="001500D6" w:rsidP="001500D6">
      <w:pPr>
        <w:numPr>
          <w:ilvl w:val="0"/>
          <w:numId w:val="29"/>
        </w:numPr>
        <w:shd w:val="clear" w:color="auto" w:fill="FFFFFF"/>
        <w:spacing w:before="100" w:beforeAutospacing="1" w:after="100" w:afterAutospacing="1" w:line="276" w:lineRule="auto"/>
        <w:ind w:left="426"/>
        <w:rPr>
          <w:rFonts w:ascii="Times New Roman" w:eastAsia="Times New Roman" w:hAnsi="Times New Roman" w:cs="Times New Roman"/>
          <w:color w:val="212529"/>
          <w:sz w:val="32"/>
          <w:szCs w:val="32"/>
          <w:lang w:val="en-IN" w:eastAsia="en-IN" w:bidi="te-IN"/>
        </w:rPr>
      </w:pPr>
      <w:r w:rsidRPr="00945BCF">
        <w:rPr>
          <w:rFonts w:ascii="Times New Roman" w:eastAsia="Times New Roman" w:hAnsi="Times New Roman" w:cs="Times New Roman"/>
          <w:b/>
          <w:bCs/>
          <w:color w:val="212529"/>
          <w:sz w:val="32"/>
          <w:szCs w:val="32"/>
          <w:lang w:val="en-IN" w:eastAsia="en-IN" w:bidi="te-IN"/>
        </w:rPr>
        <w:t>PWM Pins 3, 5, 6, 9 and 11:</w:t>
      </w:r>
      <w:r w:rsidRPr="00945BCF">
        <w:rPr>
          <w:rFonts w:ascii="Times New Roman" w:eastAsia="Times New Roman" w:hAnsi="Times New Roman" w:cs="Times New Roman"/>
          <w:color w:val="212529"/>
          <w:sz w:val="32"/>
          <w:szCs w:val="32"/>
          <w:lang w:val="en-IN" w:eastAsia="en-IN" w:bidi="te-IN"/>
        </w:rPr>
        <w:t xml:space="preserve"> These pins provide an 8-bit PWM output by using </w:t>
      </w:r>
      <w:proofErr w:type="spellStart"/>
      <w:r w:rsidRPr="00945BCF">
        <w:rPr>
          <w:rFonts w:ascii="Times New Roman" w:eastAsia="Times New Roman" w:hAnsi="Times New Roman" w:cs="Times New Roman"/>
          <w:color w:val="212529"/>
          <w:sz w:val="32"/>
          <w:szCs w:val="32"/>
          <w:lang w:val="en-IN" w:eastAsia="en-IN" w:bidi="te-IN"/>
        </w:rPr>
        <w:t>analogWrite</w:t>
      </w:r>
      <w:proofErr w:type="spellEnd"/>
      <w:r w:rsidRPr="00945BCF">
        <w:rPr>
          <w:rFonts w:ascii="Times New Roman" w:eastAsia="Times New Roman" w:hAnsi="Times New Roman" w:cs="Times New Roman"/>
          <w:color w:val="212529"/>
          <w:sz w:val="32"/>
          <w:szCs w:val="32"/>
          <w:lang w:val="en-IN" w:eastAsia="en-IN" w:bidi="te-IN"/>
        </w:rPr>
        <w:t>() function.</w:t>
      </w:r>
    </w:p>
    <w:p w14:paraId="5F6D3727" w14:textId="77777777" w:rsidR="001500D6" w:rsidRPr="00945BCF" w:rsidRDefault="001500D6" w:rsidP="001500D6">
      <w:pPr>
        <w:numPr>
          <w:ilvl w:val="0"/>
          <w:numId w:val="29"/>
        </w:numPr>
        <w:shd w:val="clear" w:color="auto" w:fill="FFFFFF"/>
        <w:spacing w:before="100" w:beforeAutospacing="1" w:after="100" w:afterAutospacing="1" w:line="276" w:lineRule="auto"/>
        <w:ind w:left="426"/>
        <w:rPr>
          <w:rFonts w:ascii="Times New Roman" w:eastAsia="Times New Roman" w:hAnsi="Times New Roman" w:cs="Times New Roman"/>
          <w:color w:val="212529"/>
          <w:sz w:val="32"/>
          <w:szCs w:val="32"/>
          <w:lang w:val="en-IN" w:eastAsia="en-IN" w:bidi="te-IN"/>
        </w:rPr>
      </w:pPr>
      <w:r w:rsidRPr="00945BCF">
        <w:rPr>
          <w:rFonts w:ascii="Times New Roman" w:eastAsia="Times New Roman" w:hAnsi="Times New Roman" w:cs="Times New Roman"/>
          <w:b/>
          <w:bCs/>
          <w:color w:val="212529"/>
          <w:sz w:val="32"/>
          <w:szCs w:val="32"/>
          <w:lang w:val="en-IN" w:eastAsia="en-IN" w:bidi="te-IN"/>
        </w:rPr>
        <w:t>SPI Pins 10 (SS), 11 (MOSI), 12 (MISO) and 13 (SCK):</w:t>
      </w:r>
      <w:r w:rsidRPr="00945BCF">
        <w:rPr>
          <w:rFonts w:ascii="Times New Roman" w:eastAsia="Times New Roman" w:hAnsi="Times New Roman" w:cs="Times New Roman"/>
          <w:color w:val="212529"/>
          <w:sz w:val="32"/>
          <w:szCs w:val="32"/>
          <w:lang w:val="en-IN" w:eastAsia="en-IN" w:bidi="te-IN"/>
        </w:rPr>
        <w:t> These pins are used for SPI communication.</w:t>
      </w:r>
    </w:p>
    <w:p w14:paraId="7BE9C774" w14:textId="77777777" w:rsidR="001500D6" w:rsidRPr="00945BCF" w:rsidRDefault="001500D6" w:rsidP="001500D6">
      <w:pPr>
        <w:numPr>
          <w:ilvl w:val="0"/>
          <w:numId w:val="29"/>
        </w:numPr>
        <w:shd w:val="clear" w:color="auto" w:fill="FFFFFF"/>
        <w:spacing w:before="100" w:beforeAutospacing="1" w:after="100" w:afterAutospacing="1" w:line="276" w:lineRule="auto"/>
        <w:ind w:left="426"/>
        <w:rPr>
          <w:rFonts w:ascii="Times New Roman" w:eastAsia="Times New Roman" w:hAnsi="Times New Roman" w:cs="Times New Roman"/>
          <w:color w:val="212529"/>
          <w:sz w:val="32"/>
          <w:szCs w:val="32"/>
          <w:lang w:val="en-IN" w:eastAsia="en-IN" w:bidi="te-IN"/>
        </w:rPr>
      </w:pPr>
      <w:r w:rsidRPr="00945BCF">
        <w:rPr>
          <w:rFonts w:ascii="Times New Roman" w:eastAsia="Times New Roman" w:hAnsi="Times New Roman" w:cs="Times New Roman"/>
          <w:b/>
          <w:bCs/>
          <w:color w:val="212529"/>
          <w:sz w:val="32"/>
          <w:szCs w:val="32"/>
          <w:lang w:val="en-IN" w:eastAsia="en-IN" w:bidi="te-IN"/>
        </w:rPr>
        <w:t>In-built LED Pin 13:</w:t>
      </w:r>
      <w:r w:rsidRPr="00945BCF">
        <w:rPr>
          <w:rFonts w:ascii="Times New Roman" w:eastAsia="Times New Roman" w:hAnsi="Times New Roman" w:cs="Times New Roman"/>
          <w:color w:val="212529"/>
          <w:sz w:val="32"/>
          <w:szCs w:val="32"/>
          <w:lang w:val="en-IN" w:eastAsia="en-IN" w:bidi="te-IN"/>
        </w:rPr>
        <w:t> This pin is connected with an built-in LED, when pin 13 is HIGH – LED is on and when pin 13 is LOW, its off.</w:t>
      </w:r>
    </w:p>
    <w:p w14:paraId="5295A9BF" w14:textId="77777777" w:rsidR="001500D6" w:rsidRPr="004D3ED7" w:rsidRDefault="001500D6" w:rsidP="001500D6">
      <w:pPr>
        <w:shd w:val="clear" w:color="auto" w:fill="FFFFFF"/>
        <w:rPr>
          <w:rFonts w:ascii="Times New Roman" w:eastAsia="Times New Roman" w:hAnsi="Times New Roman" w:cs="Times New Roman"/>
          <w:color w:val="212529"/>
          <w:sz w:val="32"/>
          <w:szCs w:val="32"/>
          <w:lang w:val="en-IN" w:eastAsia="en-IN" w:bidi="te-IN"/>
        </w:rPr>
      </w:pPr>
    </w:p>
    <w:p w14:paraId="529DE0EC" w14:textId="77777777" w:rsidR="001500D6" w:rsidRPr="004D3ED7" w:rsidRDefault="001500D6" w:rsidP="001500D6">
      <w:pPr>
        <w:shd w:val="clear" w:color="auto" w:fill="FFFFFF"/>
        <w:rPr>
          <w:rFonts w:ascii="Times New Roman" w:eastAsia="Times New Roman" w:hAnsi="Times New Roman" w:cs="Times New Roman"/>
          <w:color w:val="212529"/>
          <w:sz w:val="32"/>
          <w:szCs w:val="32"/>
          <w:lang w:val="en-IN" w:eastAsia="en-IN" w:bidi="te-IN"/>
        </w:rPr>
      </w:pPr>
      <w:r w:rsidRPr="00945BCF">
        <w:rPr>
          <w:rFonts w:ascii="Times New Roman" w:eastAsia="Times New Roman" w:hAnsi="Times New Roman" w:cs="Times New Roman"/>
          <w:color w:val="212529"/>
          <w:sz w:val="32"/>
          <w:szCs w:val="32"/>
          <w:lang w:val="en-IN" w:eastAsia="en-IN" w:bidi="te-IN"/>
        </w:rPr>
        <w:t xml:space="preserve">Along with 14 Digital pins, there are 6 </w:t>
      </w:r>
      <w:proofErr w:type="spellStart"/>
      <w:r w:rsidRPr="00945BCF">
        <w:rPr>
          <w:rFonts w:ascii="Times New Roman" w:eastAsia="Times New Roman" w:hAnsi="Times New Roman" w:cs="Times New Roman"/>
          <w:color w:val="212529"/>
          <w:sz w:val="32"/>
          <w:szCs w:val="32"/>
          <w:lang w:val="en-IN" w:eastAsia="en-IN" w:bidi="te-IN"/>
        </w:rPr>
        <w:t>analog</w:t>
      </w:r>
      <w:proofErr w:type="spellEnd"/>
      <w:r w:rsidRPr="00945BCF">
        <w:rPr>
          <w:rFonts w:ascii="Times New Roman" w:eastAsia="Times New Roman" w:hAnsi="Times New Roman" w:cs="Times New Roman"/>
          <w:color w:val="212529"/>
          <w:sz w:val="32"/>
          <w:szCs w:val="32"/>
          <w:lang w:val="en-IN" w:eastAsia="en-IN" w:bidi="te-IN"/>
        </w:rPr>
        <w:t xml:space="preserve"> input pins, each of which provide 10 bits of resolution, i.e. 1024 different values. They measure from 0 to 5 volts but this limit can be increased by using AREF pin with </w:t>
      </w:r>
      <w:proofErr w:type="spellStart"/>
      <w:r w:rsidRPr="00945BCF">
        <w:rPr>
          <w:rFonts w:ascii="Times New Roman" w:eastAsia="Times New Roman" w:hAnsi="Times New Roman" w:cs="Times New Roman"/>
          <w:color w:val="212529"/>
          <w:sz w:val="32"/>
          <w:szCs w:val="32"/>
          <w:lang w:val="en-IN" w:eastAsia="en-IN" w:bidi="te-IN"/>
        </w:rPr>
        <w:t>analog</w:t>
      </w:r>
      <w:proofErr w:type="spellEnd"/>
      <w:r w:rsidRPr="00945BCF">
        <w:rPr>
          <w:rFonts w:ascii="Times New Roman" w:eastAsia="Times New Roman" w:hAnsi="Times New Roman" w:cs="Times New Roman"/>
          <w:color w:val="212529"/>
          <w:sz w:val="32"/>
          <w:szCs w:val="32"/>
          <w:lang w:val="en-IN" w:eastAsia="en-IN" w:bidi="te-IN"/>
        </w:rPr>
        <w:t xml:space="preserve"> Reference() function.  </w:t>
      </w:r>
    </w:p>
    <w:p w14:paraId="0DCAA417" w14:textId="77777777" w:rsidR="001500D6" w:rsidRPr="004D3ED7" w:rsidRDefault="001500D6" w:rsidP="001500D6">
      <w:pPr>
        <w:shd w:val="clear" w:color="auto" w:fill="FFFFFF"/>
        <w:rPr>
          <w:rFonts w:ascii="Times New Roman" w:hAnsi="Times New Roman" w:cs="Times New Roman"/>
          <w:noProof/>
          <w:color w:val="000000" w:themeColor="text1"/>
          <w:sz w:val="32"/>
          <w:szCs w:val="32"/>
        </w:rPr>
      </w:pPr>
      <w:r w:rsidRPr="004D3ED7">
        <w:rPr>
          <w:rFonts w:ascii="Times New Roman" w:hAnsi="Times New Roman" w:cs="Times New Roman"/>
          <w:noProof/>
          <w:color w:val="000000" w:themeColor="text1"/>
          <w:sz w:val="32"/>
          <w:szCs w:val="32"/>
        </w:rPr>
        <w:lastRenderedPageBreak/>
        <w:t xml:space="preserve">  </w:t>
      </w:r>
      <w:r>
        <w:rPr>
          <w:rFonts w:ascii="Times New Roman" w:hAnsi="Times New Roman" w:cs="Times New Roman"/>
          <w:noProof/>
          <w:color w:val="000000" w:themeColor="text1"/>
          <w:sz w:val="32"/>
          <w:szCs w:val="32"/>
        </w:rPr>
        <w:t xml:space="preserve">                          </w:t>
      </w:r>
      <w:r w:rsidRPr="004D3ED7">
        <w:rPr>
          <w:rFonts w:ascii="Times New Roman" w:hAnsi="Times New Roman" w:cs="Times New Roman"/>
          <w:noProof/>
          <w:color w:val="000000" w:themeColor="text1"/>
          <w:sz w:val="32"/>
          <w:szCs w:val="32"/>
        </w:rPr>
        <w:drawing>
          <wp:inline distT="0" distB="0" distL="0" distR="0" wp14:anchorId="66979D69" wp14:editId="617EA6A0">
            <wp:extent cx="2887980" cy="2165985"/>
            <wp:effectExtent l="0" t="0" r="762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87980" cy="2165985"/>
                    </a:xfrm>
                    <a:prstGeom prst="rect">
                      <a:avLst/>
                    </a:prstGeom>
                  </pic:spPr>
                </pic:pic>
              </a:graphicData>
            </a:graphic>
          </wp:inline>
        </w:drawing>
      </w:r>
      <w:r w:rsidRPr="004D3ED7">
        <w:rPr>
          <w:rFonts w:ascii="Times New Roman" w:hAnsi="Times New Roman" w:cs="Times New Roman"/>
          <w:noProof/>
          <w:color w:val="000000" w:themeColor="text1"/>
          <w:sz w:val="32"/>
          <w:szCs w:val="32"/>
        </w:rPr>
        <w:t xml:space="preserve">                      </w:t>
      </w:r>
      <w:r>
        <w:rPr>
          <w:rFonts w:ascii="Times New Roman" w:hAnsi="Times New Roman" w:cs="Times New Roman"/>
          <w:noProof/>
          <w:color w:val="000000" w:themeColor="text1"/>
          <w:sz w:val="32"/>
          <w:szCs w:val="32"/>
        </w:rPr>
        <w:t xml:space="preserve"> </w:t>
      </w:r>
    </w:p>
    <w:p w14:paraId="3205BE7A" w14:textId="77777777" w:rsidR="001500D6" w:rsidRPr="00945BCF" w:rsidRDefault="001500D6" w:rsidP="001500D6">
      <w:pPr>
        <w:shd w:val="clear" w:color="auto" w:fill="FFFFFF"/>
        <w:rPr>
          <w:rFonts w:ascii="Times New Roman" w:eastAsia="Times New Roman" w:hAnsi="Times New Roman" w:cs="Times New Roman"/>
          <w:color w:val="212529"/>
          <w:sz w:val="32"/>
          <w:szCs w:val="32"/>
          <w:lang w:val="en-IN" w:eastAsia="en-IN" w:bidi="te-IN"/>
        </w:rPr>
      </w:pPr>
      <w:r w:rsidRPr="004D3ED7">
        <w:rPr>
          <w:rFonts w:ascii="Times New Roman" w:hAnsi="Times New Roman" w:cs="Times New Roman"/>
          <w:noProof/>
          <w:color w:val="000000" w:themeColor="text1"/>
          <w:sz w:val="32"/>
          <w:szCs w:val="32"/>
        </w:rPr>
        <w:t xml:space="preserve">                                               Fig-</w:t>
      </w:r>
      <w:r>
        <w:rPr>
          <w:rFonts w:ascii="Times New Roman" w:hAnsi="Times New Roman" w:cs="Times New Roman"/>
          <w:noProof/>
          <w:color w:val="000000" w:themeColor="text1"/>
          <w:sz w:val="32"/>
          <w:szCs w:val="32"/>
        </w:rPr>
        <w:t>1</w:t>
      </w:r>
    </w:p>
    <w:p w14:paraId="21692A09" w14:textId="77777777" w:rsidR="001500D6" w:rsidRPr="00945BCF" w:rsidRDefault="001500D6" w:rsidP="001500D6">
      <w:pPr>
        <w:numPr>
          <w:ilvl w:val="0"/>
          <w:numId w:val="30"/>
        </w:numPr>
        <w:shd w:val="clear" w:color="auto" w:fill="FFFFFF"/>
        <w:spacing w:before="100" w:beforeAutospacing="1" w:after="100" w:afterAutospacing="1" w:line="276" w:lineRule="auto"/>
        <w:ind w:left="0"/>
        <w:rPr>
          <w:rFonts w:ascii="Times New Roman" w:eastAsia="Times New Roman" w:hAnsi="Times New Roman" w:cs="Times New Roman"/>
          <w:color w:val="212529"/>
          <w:sz w:val="32"/>
          <w:szCs w:val="32"/>
          <w:lang w:val="en-IN" w:eastAsia="en-IN" w:bidi="te-IN"/>
        </w:rPr>
      </w:pPr>
      <w:r w:rsidRPr="00945BCF">
        <w:rPr>
          <w:rFonts w:ascii="Times New Roman" w:eastAsia="Times New Roman" w:hAnsi="Times New Roman" w:cs="Times New Roman"/>
          <w:color w:val="212529"/>
          <w:sz w:val="32"/>
          <w:szCs w:val="32"/>
          <w:lang w:val="en-IN" w:eastAsia="en-IN" w:bidi="te-IN"/>
        </w:rPr>
        <w:t>Analog pin 4 (SDA) and pin 5 (SCA) also used for TWI communication using Wire library.</w:t>
      </w:r>
    </w:p>
    <w:p w14:paraId="5A7E5B55" w14:textId="77777777" w:rsidR="001500D6" w:rsidRPr="00945BCF" w:rsidRDefault="001500D6" w:rsidP="001500D6">
      <w:pPr>
        <w:shd w:val="clear" w:color="auto" w:fill="FFFFFF"/>
        <w:rPr>
          <w:rFonts w:ascii="Times New Roman" w:eastAsia="Times New Roman" w:hAnsi="Times New Roman" w:cs="Times New Roman"/>
          <w:color w:val="212529"/>
          <w:sz w:val="32"/>
          <w:szCs w:val="32"/>
          <w:lang w:val="en-IN" w:eastAsia="en-IN" w:bidi="te-IN"/>
        </w:rPr>
      </w:pPr>
      <w:r w:rsidRPr="00945BCF">
        <w:rPr>
          <w:rFonts w:ascii="Times New Roman" w:eastAsia="Times New Roman" w:hAnsi="Times New Roman" w:cs="Times New Roman"/>
          <w:color w:val="212529"/>
          <w:sz w:val="32"/>
          <w:szCs w:val="32"/>
          <w:lang w:val="en-IN" w:eastAsia="en-IN" w:bidi="te-IN"/>
        </w:rPr>
        <w:t>Arduino Uno has a couple of other pins as explained below:</w:t>
      </w:r>
    </w:p>
    <w:p w14:paraId="3C82B155" w14:textId="77777777" w:rsidR="001500D6" w:rsidRPr="00945BCF" w:rsidRDefault="001500D6" w:rsidP="001500D6">
      <w:pPr>
        <w:numPr>
          <w:ilvl w:val="0"/>
          <w:numId w:val="31"/>
        </w:numPr>
        <w:shd w:val="clear" w:color="auto" w:fill="FFFFFF"/>
        <w:spacing w:before="100" w:beforeAutospacing="1" w:after="100" w:afterAutospacing="1" w:line="276" w:lineRule="auto"/>
        <w:ind w:left="0"/>
        <w:rPr>
          <w:rFonts w:ascii="Times New Roman" w:eastAsia="Times New Roman" w:hAnsi="Times New Roman" w:cs="Times New Roman"/>
          <w:color w:val="212529"/>
          <w:sz w:val="32"/>
          <w:szCs w:val="32"/>
          <w:lang w:val="en-IN" w:eastAsia="en-IN" w:bidi="te-IN"/>
        </w:rPr>
      </w:pPr>
      <w:r w:rsidRPr="00945BCF">
        <w:rPr>
          <w:rFonts w:ascii="Times New Roman" w:eastAsia="Times New Roman" w:hAnsi="Times New Roman" w:cs="Times New Roman"/>
          <w:b/>
          <w:bCs/>
          <w:color w:val="212529"/>
          <w:sz w:val="32"/>
          <w:szCs w:val="32"/>
          <w:lang w:val="en-IN" w:eastAsia="en-IN" w:bidi="te-IN"/>
        </w:rPr>
        <w:t>AREF:</w:t>
      </w:r>
      <w:r w:rsidRPr="00945BCF">
        <w:rPr>
          <w:rFonts w:ascii="Times New Roman" w:eastAsia="Times New Roman" w:hAnsi="Times New Roman" w:cs="Times New Roman"/>
          <w:color w:val="212529"/>
          <w:sz w:val="32"/>
          <w:szCs w:val="32"/>
          <w:lang w:val="en-IN" w:eastAsia="en-IN" w:bidi="te-IN"/>
        </w:rPr>
        <w:t xml:space="preserve"> Used to provide reference voltage for </w:t>
      </w:r>
      <w:proofErr w:type="spellStart"/>
      <w:r w:rsidRPr="00945BCF">
        <w:rPr>
          <w:rFonts w:ascii="Times New Roman" w:eastAsia="Times New Roman" w:hAnsi="Times New Roman" w:cs="Times New Roman"/>
          <w:color w:val="212529"/>
          <w:sz w:val="32"/>
          <w:szCs w:val="32"/>
          <w:lang w:val="en-IN" w:eastAsia="en-IN" w:bidi="te-IN"/>
        </w:rPr>
        <w:t>analog</w:t>
      </w:r>
      <w:proofErr w:type="spellEnd"/>
      <w:r w:rsidRPr="00945BCF">
        <w:rPr>
          <w:rFonts w:ascii="Times New Roman" w:eastAsia="Times New Roman" w:hAnsi="Times New Roman" w:cs="Times New Roman"/>
          <w:color w:val="212529"/>
          <w:sz w:val="32"/>
          <w:szCs w:val="32"/>
          <w:lang w:val="en-IN" w:eastAsia="en-IN" w:bidi="te-IN"/>
        </w:rPr>
        <w:t xml:space="preserve"> inputs with </w:t>
      </w:r>
      <w:proofErr w:type="spellStart"/>
      <w:r w:rsidRPr="00945BCF">
        <w:rPr>
          <w:rFonts w:ascii="Times New Roman" w:eastAsia="Times New Roman" w:hAnsi="Times New Roman" w:cs="Times New Roman"/>
          <w:color w:val="212529"/>
          <w:sz w:val="32"/>
          <w:szCs w:val="32"/>
          <w:lang w:val="en-IN" w:eastAsia="en-IN" w:bidi="te-IN"/>
        </w:rPr>
        <w:t>analog</w:t>
      </w:r>
      <w:proofErr w:type="spellEnd"/>
      <w:r w:rsidRPr="004D3ED7">
        <w:rPr>
          <w:rFonts w:ascii="Times New Roman" w:eastAsia="Times New Roman" w:hAnsi="Times New Roman" w:cs="Times New Roman"/>
          <w:color w:val="212529"/>
          <w:sz w:val="32"/>
          <w:szCs w:val="32"/>
          <w:lang w:val="en-IN" w:eastAsia="en-IN" w:bidi="te-IN"/>
        </w:rPr>
        <w:t xml:space="preserve"> </w:t>
      </w:r>
      <w:r w:rsidRPr="00945BCF">
        <w:rPr>
          <w:rFonts w:ascii="Times New Roman" w:eastAsia="Times New Roman" w:hAnsi="Times New Roman" w:cs="Times New Roman"/>
          <w:color w:val="212529"/>
          <w:sz w:val="32"/>
          <w:szCs w:val="32"/>
          <w:lang w:val="en-IN" w:eastAsia="en-IN" w:bidi="te-IN"/>
        </w:rPr>
        <w:t>Reference</w:t>
      </w:r>
      <w:r w:rsidRPr="004D3ED7">
        <w:rPr>
          <w:rFonts w:ascii="Times New Roman" w:eastAsia="Times New Roman" w:hAnsi="Times New Roman" w:cs="Times New Roman"/>
          <w:color w:val="212529"/>
          <w:sz w:val="32"/>
          <w:szCs w:val="32"/>
          <w:lang w:val="en-IN" w:eastAsia="en-IN" w:bidi="te-IN"/>
        </w:rPr>
        <w:t xml:space="preserve"> </w:t>
      </w:r>
      <w:r w:rsidRPr="00945BCF">
        <w:rPr>
          <w:rFonts w:ascii="Times New Roman" w:eastAsia="Times New Roman" w:hAnsi="Times New Roman" w:cs="Times New Roman"/>
          <w:color w:val="212529"/>
          <w:sz w:val="32"/>
          <w:szCs w:val="32"/>
          <w:lang w:val="en-IN" w:eastAsia="en-IN" w:bidi="te-IN"/>
        </w:rPr>
        <w:t>() function.</w:t>
      </w:r>
    </w:p>
    <w:p w14:paraId="7CD9E177" w14:textId="77777777" w:rsidR="001500D6" w:rsidRPr="004D3ED7" w:rsidRDefault="001500D6" w:rsidP="001500D6">
      <w:pPr>
        <w:numPr>
          <w:ilvl w:val="0"/>
          <w:numId w:val="31"/>
        </w:numPr>
        <w:shd w:val="clear" w:color="auto" w:fill="FFFFFF"/>
        <w:spacing w:before="100" w:beforeAutospacing="1" w:after="100" w:afterAutospacing="1" w:line="276" w:lineRule="auto"/>
        <w:ind w:left="0"/>
        <w:rPr>
          <w:rStyle w:val="Strong"/>
          <w:rFonts w:ascii="Times New Roman" w:eastAsia="Times New Roman" w:hAnsi="Times New Roman" w:cs="Times New Roman"/>
          <w:b w:val="0"/>
          <w:bCs w:val="0"/>
          <w:color w:val="212529"/>
          <w:sz w:val="32"/>
          <w:szCs w:val="32"/>
          <w:lang w:val="en-IN" w:eastAsia="en-IN" w:bidi="te-IN"/>
        </w:rPr>
      </w:pPr>
      <w:r w:rsidRPr="00945BCF">
        <w:rPr>
          <w:rFonts w:ascii="Times New Roman" w:eastAsia="Times New Roman" w:hAnsi="Times New Roman" w:cs="Times New Roman"/>
          <w:b/>
          <w:bCs/>
          <w:color w:val="212529"/>
          <w:sz w:val="32"/>
          <w:szCs w:val="32"/>
          <w:lang w:val="en-IN" w:eastAsia="en-IN" w:bidi="te-IN"/>
        </w:rPr>
        <w:t>Reset Pin: </w:t>
      </w:r>
      <w:r w:rsidRPr="00945BCF">
        <w:rPr>
          <w:rFonts w:ascii="Times New Roman" w:eastAsia="Times New Roman" w:hAnsi="Times New Roman" w:cs="Times New Roman"/>
          <w:color w:val="212529"/>
          <w:sz w:val="32"/>
          <w:szCs w:val="32"/>
          <w:lang w:val="en-IN" w:eastAsia="en-IN" w:bidi="te-IN"/>
        </w:rPr>
        <w:t>Making this pin LOW, resets the microcontroller.</w:t>
      </w:r>
    </w:p>
    <w:p w14:paraId="4DAB9F65" w14:textId="77777777" w:rsidR="001500D6" w:rsidRPr="004D3ED7" w:rsidRDefault="001500D6" w:rsidP="001500D6">
      <w:pPr>
        <w:pStyle w:val="Heading3"/>
        <w:shd w:val="clear" w:color="auto" w:fill="FFFFFF"/>
        <w:spacing w:before="0" w:after="150"/>
        <w:jc w:val="both"/>
        <w:rPr>
          <w:rFonts w:ascii="Times New Roman" w:hAnsi="Times New Roman" w:cs="Times New Roman"/>
          <w:color w:val="000000" w:themeColor="text1"/>
          <w:sz w:val="32"/>
          <w:szCs w:val="32"/>
          <w:u w:val="single"/>
        </w:rPr>
      </w:pPr>
      <w:r w:rsidRPr="004D3ED7">
        <w:rPr>
          <w:rStyle w:val="Strong"/>
          <w:rFonts w:ascii="Times New Roman" w:hAnsi="Times New Roman" w:cs="Times New Roman"/>
          <w:color w:val="000000" w:themeColor="text1"/>
          <w:sz w:val="32"/>
          <w:szCs w:val="32"/>
          <w:u w:val="single"/>
        </w:rPr>
        <w:t>Applications</w:t>
      </w:r>
    </w:p>
    <w:p w14:paraId="4C0EC79F" w14:textId="77777777" w:rsidR="001500D6" w:rsidRPr="004D3ED7" w:rsidRDefault="001500D6" w:rsidP="001500D6">
      <w:pPr>
        <w:numPr>
          <w:ilvl w:val="0"/>
          <w:numId w:val="32"/>
        </w:numPr>
        <w:shd w:val="clear" w:color="auto" w:fill="FFFFFF"/>
        <w:spacing w:before="100" w:beforeAutospacing="1" w:after="100" w:afterAutospacing="1"/>
        <w:ind w:left="0"/>
        <w:jc w:val="both"/>
        <w:rPr>
          <w:rFonts w:ascii="Times New Roman" w:hAnsi="Times New Roman" w:cs="Times New Roman"/>
          <w:color w:val="000000" w:themeColor="text1"/>
          <w:sz w:val="32"/>
          <w:szCs w:val="32"/>
        </w:rPr>
      </w:pPr>
      <w:r w:rsidRPr="004D3ED7">
        <w:rPr>
          <w:rFonts w:ascii="Times New Roman" w:hAnsi="Times New Roman" w:cs="Times New Roman"/>
          <w:color w:val="000000" w:themeColor="text1"/>
          <w:sz w:val="32"/>
          <w:szCs w:val="32"/>
        </w:rPr>
        <w:t>Prototyping of Electronics Products and Systems</w:t>
      </w:r>
    </w:p>
    <w:p w14:paraId="6E0D081C" w14:textId="77777777" w:rsidR="001500D6" w:rsidRPr="004D3ED7" w:rsidRDefault="001500D6" w:rsidP="001500D6">
      <w:pPr>
        <w:numPr>
          <w:ilvl w:val="0"/>
          <w:numId w:val="32"/>
        </w:numPr>
        <w:shd w:val="clear" w:color="auto" w:fill="FFFFFF"/>
        <w:spacing w:before="100" w:beforeAutospacing="1" w:after="100" w:afterAutospacing="1"/>
        <w:ind w:left="0"/>
        <w:jc w:val="both"/>
        <w:rPr>
          <w:rFonts w:ascii="Times New Roman" w:hAnsi="Times New Roman" w:cs="Times New Roman"/>
          <w:color w:val="000000" w:themeColor="text1"/>
          <w:sz w:val="32"/>
          <w:szCs w:val="32"/>
        </w:rPr>
      </w:pPr>
      <w:r w:rsidRPr="004D3ED7">
        <w:rPr>
          <w:rFonts w:ascii="Times New Roman" w:hAnsi="Times New Roman" w:cs="Times New Roman"/>
          <w:color w:val="000000" w:themeColor="text1"/>
          <w:sz w:val="32"/>
          <w:szCs w:val="32"/>
        </w:rPr>
        <w:t>Multiple DIY Projects.</w:t>
      </w:r>
    </w:p>
    <w:p w14:paraId="04FD02DA" w14:textId="77777777" w:rsidR="001500D6" w:rsidRPr="004D3ED7" w:rsidRDefault="001500D6" w:rsidP="001500D6">
      <w:pPr>
        <w:numPr>
          <w:ilvl w:val="0"/>
          <w:numId w:val="32"/>
        </w:numPr>
        <w:shd w:val="clear" w:color="auto" w:fill="FFFFFF"/>
        <w:spacing w:before="100" w:beforeAutospacing="1" w:after="100" w:afterAutospacing="1"/>
        <w:ind w:left="0"/>
        <w:jc w:val="both"/>
        <w:rPr>
          <w:rFonts w:ascii="Times New Roman" w:hAnsi="Times New Roman" w:cs="Times New Roman"/>
          <w:color w:val="000000" w:themeColor="text1"/>
          <w:sz w:val="32"/>
          <w:szCs w:val="32"/>
        </w:rPr>
      </w:pPr>
      <w:r w:rsidRPr="004D3ED7">
        <w:rPr>
          <w:rFonts w:ascii="Times New Roman" w:hAnsi="Times New Roman" w:cs="Times New Roman"/>
          <w:color w:val="000000" w:themeColor="text1"/>
          <w:sz w:val="32"/>
          <w:szCs w:val="32"/>
        </w:rPr>
        <w:t>Easy to use for beginner level DIYers and makers.</w:t>
      </w:r>
    </w:p>
    <w:p w14:paraId="79630F3A" w14:textId="77777777" w:rsidR="001500D6" w:rsidRDefault="001500D6" w:rsidP="001500D6">
      <w:pPr>
        <w:numPr>
          <w:ilvl w:val="0"/>
          <w:numId w:val="32"/>
        </w:numPr>
        <w:shd w:val="clear" w:color="auto" w:fill="FFFFFF"/>
        <w:spacing w:before="100" w:beforeAutospacing="1" w:after="100" w:afterAutospacing="1"/>
        <w:ind w:left="0"/>
        <w:jc w:val="both"/>
        <w:rPr>
          <w:rFonts w:ascii="Times New Roman" w:hAnsi="Times New Roman" w:cs="Times New Roman"/>
          <w:color w:val="000000" w:themeColor="text1"/>
          <w:sz w:val="32"/>
          <w:szCs w:val="32"/>
        </w:rPr>
      </w:pPr>
      <w:r w:rsidRPr="004D3ED7">
        <w:rPr>
          <w:rFonts w:ascii="Times New Roman" w:hAnsi="Times New Roman" w:cs="Times New Roman"/>
          <w:color w:val="000000" w:themeColor="text1"/>
          <w:sz w:val="32"/>
          <w:szCs w:val="32"/>
        </w:rPr>
        <w:t>Projects requiring Multiple I/O interfaces and communications.</w:t>
      </w:r>
    </w:p>
    <w:p w14:paraId="684C2073" w14:textId="77777777" w:rsidR="001500D6" w:rsidRDefault="001500D6" w:rsidP="001500D6">
      <w:pPr>
        <w:shd w:val="clear" w:color="auto" w:fill="FFFFFF"/>
        <w:spacing w:before="100" w:beforeAutospacing="1" w:after="100" w:afterAutospacing="1"/>
        <w:jc w:val="both"/>
        <w:rPr>
          <w:rFonts w:ascii="Times New Roman" w:hAnsi="Times New Roman" w:cs="Times New Roman"/>
          <w:color w:val="000000" w:themeColor="text1"/>
          <w:sz w:val="32"/>
          <w:szCs w:val="32"/>
        </w:rPr>
      </w:pPr>
    </w:p>
    <w:p w14:paraId="4B85C9B2" w14:textId="77777777" w:rsidR="001500D6" w:rsidRDefault="001500D6" w:rsidP="001500D6">
      <w:pPr>
        <w:shd w:val="clear" w:color="auto" w:fill="FFFFFF"/>
        <w:spacing w:before="100" w:beforeAutospacing="1" w:after="100" w:afterAutospacing="1"/>
        <w:jc w:val="both"/>
        <w:rPr>
          <w:rFonts w:ascii="Times New Roman" w:hAnsi="Times New Roman" w:cs="Times New Roman"/>
          <w:color w:val="000000" w:themeColor="text1"/>
          <w:sz w:val="32"/>
          <w:szCs w:val="32"/>
        </w:rPr>
      </w:pPr>
    </w:p>
    <w:p w14:paraId="362FFC1E" w14:textId="73868341" w:rsidR="001500D6" w:rsidRPr="00B23E82" w:rsidRDefault="001500D6" w:rsidP="001500D6">
      <w:pPr>
        <w:shd w:val="clear" w:color="auto" w:fill="FFFFFF"/>
        <w:spacing w:before="100" w:beforeAutospacing="1" w:after="100" w:afterAutospacing="1"/>
        <w:jc w:val="both"/>
        <w:rPr>
          <w:rFonts w:ascii="Times New Roman" w:eastAsia="Times New Roman" w:hAnsi="Times New Roman" w:cs="Times New Roman"/>
          <w:color w:val="212529"/>
          <w:sz w:val="32"/>
          <w:szCs w:val="32"/>
          <w:lang w:val="en-IN" w:eastAsia="en-IN" w:bidi="te-IN"/>
        </w:rPr>
      </w:pPr>
      <w:r>
        <w:rPr>
          <w:rFonts w:ascii="Times New Roman" w:eastAsia="Times New Roman" w:hAnsi="Times New Roman" w:cs="Times New Roman"/>
          <w:b/>
          <w:bCs/>
          <w:color w:val="212529"/>
          <w:sz w:val="32"/>
          <w:szCs w:val="32"/>
          <w:lang w:val="en-IN" w:eastAsia="en-IN" w:bidi="te-IN"/>
        </w:rPr>
        <w:t>2</w:t>
      </w:r>
      <w:r w:rsidRPr="00B23E82">
        <w:rPr>
          <w:rFonts w:ascii="Times New Roman" w:eastAsia="Times New Roman" w:hAnsi="Times New Roman" w:cs="Times New Roman"/>
          <w:b/>
          <w:bCs/>
          <w:color w:val="212529"/>
          <w:sz w:val="32"/>
          <w:szCs w:val="32"/>
          <w:lang w:val="en-IN" w:eastAsia="en-IN" w:bidi="te-IN"/>
        </w:rPr>
        <w:t>.</w:t>
      </w:r>
      <w:r w:rsidRPr="00B23E82">
        <w:rPr>
          <w:rFonts w:ascii="Times New Roman" w:eastAsia="Times New Roman" w:hAnsi="Times New Roman" w:cs="Times New Roman"/>
          <w:b/>
          <w:bCs/>
          <w:color w:val="212529"/>
          <w:sz w:val="32"/>
          <w:szCs w:val="32"/>
          <w:u w:val="single"/>
          <w:lang w:val="en-IN" w:eastAsia="en-IN" w:bidi="te-IN"/>
        </w:rPr>
        <w:t>J</w:t>
      </w:r>
      <w:r w:rsidR="00976A9C">
        <w:rPr>
          <w:rFonts w:ascii="Times New Roman" w:eastAsia="Times New Roman" w:hAnsi="Times New Roman" w:cs="Times New Roman"/>
          <w:b/>
          <w:bCs/>
          <w:color w:val="212529"/>
          <w:sz w:val="32"/>
          <w:szCs w:val="32"/>
          <w:u w:val="single"/>
          <w:lang w:val="en-IN" w:eastAsia="en-IN" w:bidi="te-IN"/>
        </w:rPr>
        <w:t>UMPER WIRES:</w:t>
      </w:r>
    </w:p>
    <w:p w14:paraId="69E7E410" w14:textId="77777777" w:rsidR="001500D6" w:rsidRPr="00B23E82" w:rsidRDefault="001500D6" w:rsidP="001500D6">
      <w:pPr>
        <w:shd w:val="clear" w:color="auto" w:fill="FFFFFF"/>
        <w:spacing w:before="100" w:beforeAutospacing="1" w:after="100" w:afterAutospacing="1"/>
        <w:jc w:val="both"/>
        <w:rPr>
          <w:rFonts w:ascii="Times New Roman" w:eastAsia="Times New Roman" w:hAnsi="Times New Roman" w:cs="Times New Roman"/>
          <w:color w:val="212529"/>
          <w:sz w:val="32"/>
          <w:szCs w:val="32"/>
          <w:lang w:val="en-IN" w:eastAsia="en-IN" w:bidi="te-IN"/>
        </w:rPr>
      </w:pPr>
      <w:r w:rsidRPr="00B23E82">
        <w:rPr>
          <w:rFonts w:ascii="Times New Roman" w:hAnsi="Times New Roman" w:cs="Times New Roman"/>
          <w:color w:val="000000" w:themeColor="text1"/>
          <w:sz w:val="32"/>
          <w:szCs w:val="32"/>
        </w:rPr>
        <w:t>A jump wire (also known as jumper wire, or jumper) is an </w:t>
      </w:r>
      <w:hyperlink r:id="rId28" w:tooltip="Electrical wire" w:history="1">
        <w:r w:rsidRPr="00B23E82">
          <w:rPr>
            <w:rStyle w:val="Hyperlink"/>
            <w:rFonts w:ascii="Times New Roman" w:hAnsi="Times New Roman" w:cs="Times New Roman"/>
            <w:color w:val="000000" w:themeColor="text1"/>
            <w:sz w:val="32"/>
            <w:szCs w:val="32"/>
          </w:rPr>
          <w:t>electrical wire</w:t>
        </w:r>
      </w:hyperlink>
      <w:r w:rsidRPr="00B23E82">
        <w:rPr>
          <w:rFonts w:ascii="Times New Roman" w:hAnsi="Times New Roman" w:cs="Times New Roman"/>
          <w:color w:val="000000" w:themeColor="text1"/>
          <w:sz w:val="32"/>
          <w:szCs w:val="32"/>
        </w:rPr>
        <w:t>, or group of them in a cable, with a connector or pin at each end</w:t>
      </w:r>
      <w:r>
        <w:rPr>
          <w:rFonts w:ascii="Times New Roman" w:hAnsi="Times New Roman" w:cs="Times New Roman"/>
          <w:color w:val="000000" w:themeColor="text1"/>
          <w:sz w:val="32"/>
          <w:szCs w:val="32"/>
        </w:rPr>
        <w:t>,</w:t>
      </w:r>
      <w:r w:rsidRPr="00B23E82">
        <w:rPr>
          <w:rFonts w:ascii="Times New Roman" w:hAnsi="Times New Roman" w:cs="Times New Roman"/>
          <w:color w:val="000000" w:themeColor="text1"/>
          <w:sz w:val="32"/>
          <w:szCs w:val="32"/>
        </w:rPr>
        <w:t xml:space="preserve"> which is normally used to interconnect the components of a </w:t>
      </w:r>
      <w:hyperlink r:id="rId29" w:tooltip="Breadboard" w:history="1">
        <w:r w:rsidRPr="00B23E82">
          <w:rPr>
            <w:rStyle w:val="Hyperlink"/>
            <w:rFonts w:ascii="Times New Roman" w:hAnsi="Times New Roman" w:cs="Times New Roman"/>
            <w:color w:val="000000" w:themeColor="text1"/>
            <w:sz w:val="32"/>
            <w:szCs w:val="32"/>
          </w:rPr>
          <w:t>breadboard</w:t>
        </w:r>
      </w:hyperlink>
      <w:r w:rsidRPr="00B23E82">
        <w:rPr>
          <w:rFonts w:ascii="Times New Roman" w:hAnsi="Times New Roman" w:cs="Times New Roman"/>
          <w:color w:val="000000" w:themeColor="text1"/>
          <w:sz w:val="32"/>
          <w:szCs w:val="32"/>
        </w:rPr>
        <w:t xml:space="preserve"> or other </w:t>
      </w:r>
      <w:r w:rsidRPr="00B23E82">
        <w:rPr>
          <w:rFonts w:ascii="Times New Roman" w:hAnsi="Times New Roman" w:cs="Times New Roman"/>
          <w:color w:val="000000" w:themeColor="text1"/>
          <w:sz w:val="32"/>
          <w:szCs w:val="32"/>
        </w:rPr>
        <w:lastRenderedPageBreak/>
        <w:t>prototype or</w:t>
      </w:r>
      <w:r>
        <w:rPr>
          <w:rFonts w:ascii="Times New Roman" w:hAnsi="Times New Roman" w:cs="Times New Roman"/>
          <w:color w:val="000000" w:themeColor="text1"/>
          <w:sz w:val="32"/>
          <w:szCs w:val="32"/>
        </w:rPr>
        <w:t xml:space="preserve"> </w:t>
      </w:r>
      <w:r w:rsidRPr="00B23E82">
        <w:rPr>
          <w:rFonts w:ascii="Times New Roman" w:hAnsi="Times New Roman" w:cs="Times New Roman"/>
          <w:color w:val="000000" w:themeColor="text1"/>
          <w:sz w:val="32"/>
          <w:szCs w:val="32"/>
        </w:rPr>
        <w:t xml:space="preserve">test circuit, internally or with other equipment or components, without soldering. </w:t>
      </w:r>
    </w:p>
    <w:p w14:paraId="0958D030" w14:textId="707B2BC4" w:rsidR="001500D6" w:rsidRDefault="001500D6" w:rsidP="001500D6">
      <w:pPr>
        <w:rPr>
          <w:rFonts w:ascii="Arial" w:hAnsi="Arial" w:cs="Arial"/>
          <w:noProof/>
        </w:rPr>
      </w:pPr>
      <w:r>
        <w:rPr>
          <w:rFonts w:ascii="Arial" w:hAnsi="Arial" w:cs="Arial"/>
          <w:noProof/>
        </w:rPr>
        <w:t xml:space="preserve">      </w:t>
      </w:r>
      <w:r w:rsidRPr="00DE72CC">
        <w:rPr>
          <w:rFonts w:ascii="Arial" w:hAnsi="Arial" w:cs="Arial"/>
          <w:noProof/>
        </w:rPr>
        <w:drawing>
          <wp:inline distT="0" distB="0" distL="0" distR="0" wp14:anchorId="2A4FF541" wp14:editId="58808978">
            <wp:extent cx="2621280" cy="1948180"/>
            <wp:effectExtent l="76200" t="76200" r="140970" b="128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95447" cy="20033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color w:val="000000" w:themeColor="text1"/>
          <w:sz w:val="28"/>
          <w:szCs w:val="28"/>
          <w:lang w:val="en-IN"/>
        </w:rPr>
        <w:drawing>
          <wp:inline distT="0" distB="0" distL="0" distR="0" wp14:anchorId="56269410" wp14:editId="210B10FE">
            <wp:extent cx="2613660" cy="1943100"/>
            <wp:effectExtent l="76200" t="76200" r="129540" b="133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13660" cy="1943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4AFE7B" w14:textId="118AB10D" w:rsidR="001500D6" w:rsidRDefault="001500D6" w:rsidP="001500D6">
      <w:pPr>
        <w:rPr>
          <w:rFonts w:ascii="Arial" w:hAnsi="Arial" w:cs="Arial"/>
          <w:noProof/>
        </w:rPr>
      </w:pPr>
    </w:p>
    <w:p w14:paraId="10B6FE11" w14:textId="601B6ACC" w:rsidR="001500D6" w:rsidRDefault="001500D6" w:rsidP="001500D6">
      <w:pPr>
        <w:rPr>
          <w:rFonts w:ascii="Arial" w:hAnsi="Arial" w:cs="Arial"/>
          <w:noProof/>
        </w:rPr>
      </w:pPr>
      <w:r>
        <w:rPr>
          <w:rFonts w:ascii="Arial" w:hAnsi="Arial" w:cs="Arial"/>
          <w:noProof/>
        </w:rPr>
        <w:t>3</w:t>
      </w:r>
      <w:r w:rsidRPr="001500D6">
        <w:rPr>
          <w:rStyle w:val="Heading1Char"/>
          <w:color w:val="auto"/>
        </w:rPr>
        <w:t>) Motor driver module</w:t>
      </w:r>
    </w:p>
    <w:p w14:paraId="5A82EA40" w14:textId="5C21376F" w:rsidR="001500D6" w:rsidRDefault="001500D6" w:rsidP="001500D6">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 xml:space="preserve">The L298N is an integrated monolithic circuit in a 15- lead </w:t>
      </w:r>
      <w:proofErr w:type="spellStart"/>
      <w:r>
        <w:rPr>
          <w:rFonts w:ascii="Arial" w:hAnsi="Arial" w:cs="Arial"/>
          <w:color w:val="252525"/>
          <w:sz w:val="21"/>
          <w:szCs w:val="21"/>
        </w:rPr>
        <w:t>Multiwatt</w:t>
      </w:r>
      <w:proofErr w:type="spellEnd"/>
      <w:r>
        <w:rPr>
          <w:rFonts w:ascii="Arial" w:hAnsi="Arial" w:cs="Arial"/>
          <w:color w:val="252525"/>
          <w:sz w:val="21"/>
          <w:szCs w:val="21"/>
        </w:rPr>
        <w:t xml:space="preserve"> and PowerSO20 packages. It is a high voltage , high current dual full-bridge driver de-signed to accept standard TTL logic level sand drive inductive loads such as relays, solenoids, DC and stepping motors. Two enable inputs are provided to enable or disable the device independently of the in-put signals .The emitters of the lower transistors of each bridge are connected together rand the corresponding external terminal can be used for the connection of an external sensing resistor. An additional Supply input is provided so that the logic works at a lower voltage.</w:t>
      </w:r>
      <w:r>
        <w:rPr>
          <w:rFonts w:ascii="Arial" w:hAnsi="Arial" w:cs="Arial"/>
          <w:color w:val="252525"/>
          <w:sz w:val="21"/>
          <w:szCs w:val="21"/>
        </w:rPr>
        <w:br/>
        <w:t>Its schematic diagram is as shown in figure (a):</w:t>
      </w:r>
      <w:r>
        <w:rPr>
          <w:rFonts w:ascii="Arial" w:hAnsi="Arial" w:cs="Arial"/>
          <w:color w:val="252525"/>
          <w:sz w:val="21"/>
          <w:szCs w:val="21"/>
        </w:rPr>
        <w:br/>
      </w:r>
      <w:r>
        <w:rPr>
          <w:rFonts w:ascii="Arial" w:hAnsi="Arial" w:cs="Arial"/>
          <w:noProof/>
          <w:color w:val="0645AD"/>
          <w:sz w:val="21"/>
          <w:szCs w:val="21"/>
        </w:rPr>
        <w:lastRenderedPageBreak/>
        <w:drawing>
          <wp:inline distT="0" distB="0" distL="0" distR="0" wp14:anchorId="41F647A1" wp14:editId="713011A1">
            <wp:extent cx="5943600" cy="5133340"/>
            <wp:effectExtent l="0" t="0" r="0" b="0"/>
            <wp:docPr id="8" name="Picture 8">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133340"/>
                    </a:xfrm>
                    <a:prstGeom prst="rect">
                      <a:avLst/>
                    </a:prstGeom>
                    <a:noFill/>
                    <a:ln>
                      <a:noFill/>
                    </a:ln>
                  </pic:spPr>
                </pic:pic>
              </a:graphicData>
            </a:graphic>
          </wp:inline>
        </w:drawing>
      </w:r>
      <w:r>
        <w:rPr>
          <w:rFonts w:ascii="Arial" w:hAnsi="Arial" w:cs="Arial"/>
          <w:color w:val="252525"/>
          <w:sz w:val="21"/>
          <w:szCs w:val="21"/>
        </w:rPr>
        <w:br/>
        <w:t>(a)Schematic diagram for motor drive module</w:t>
      </w:r>
    </w:p>
    <w:p w14:paraId="6B6185F8" w14:textId="77777777" w:rsidR="001500D6" w:rsidRDefault="001500D6" w:rsidP="001500D6">
      <w:pPr>
        <w:pStyle w:val="Heading2"/>
        <w:pBdr>
          <w:bottom w:val="single" w:sz="6" w:space="0" w:color="AAAAAA"/>
        </w:pBdr>
        <w:shd w:val="clear" w:color="auto" w:fill="FFFFFF"/>
        <w:spacing w:before="240" w:after="60"/>
        <w:rPr>
          <w:rFonts w:ascii="Georgia" w:hAnsi="Georgia" w:cs="Times New Roman"/>
          <w:color w:val="000000"/>
          <w:sz w:val="36"/>
          <w:szCs w:val="36"/>
        </w:rPr>
      </w:pPr>
      <w:r>
        <w:rPr>
          <w:rStyle w:val="mw-headline"/>
          <w:rFonts w:ascii="Georgia" w:hAnsi="Georgia"/>
          <w:color w:val="000000"/>
        </w:rPr>
        <w:t>Features</w:t>
      </w:r>
    </w:p>
    <w:p w14:paraId="175D6A71" w14:textId="77777777" w:rsidR="001500D6" w:rsidRDefault="001500D6" w:rsidP="001500D6">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1) High operating voltage, which can be up to 40 volts;</w:t>
      </w:r>
      <w:r>
        <w:rPr>
          <w:rFonts w:ascii="Arial" w:hAnsi="Arial" w:cs="Arial"/>
          <w:color w:val="252525"/>
          <w:sz w:val="21"/>
          <w:szCs w:val="21"/>
        </w:rPr>
        <w:br/>
        <w:t>2) Large output current, the instantaneous peak current can be up to 3A;</w:t>
      </w:r>
      <w:r>
        <w:rPr>
          <w:rFonts w:ascii="Arial" w:hAnsi="Arial" w:cs="Arial"/>
          <w:color w:val="252525"/>
          <w:sz w:val="21"/>
          <w:szCs w:val="21"/>
        </w:rPr>
        <w:br/>
        <w:t>3) With 25W rated power;</w:t>
      </w:r>
      <w:r>
        <w:rPr>
          <w:rFonts w:ascii="Arial" w:hAnsi="Arial" w:cs="Arial"/>
          <w:color w:val="252525"/>
          <w:sz w:val="21"/>
          <w:szCs w:val="21"/>
        </w:rPr>
        <w:br/>
        <w:t>4) Two built in H-bridge, high voltage, large current, full bridge driver, which can be used to drive DC motors, stepper motors, relay coils and other inductive loads.</w:t>
      </w:r>
      <w:r>
        <w:rPr>
          <w:rFonts w:ascii="Arial" w:hAnsi="Arial" w:cs="Arial"/>
          <w:color w:val="252525"/>
          <w:sz w:val="21"/>
          <w:szCs w:val="21"/>
        </w:rPr>
        <w:br/>
        <w:t>5) Using standard logic level signal to control.</w:t>
      </w:r>
      <w:r>
        <w:rPr>
          <w:rFonts w:ascii="Arial" w:hAnsi="Arial" w:cs="Arial"/>
          <w:color w:val="252525"/>
          <w:sz w:val="21"/>
          <w:szCs w:val="21"/>
        </w:rPr>
        <w:br/>
        <w:t>6) Able to drive a two-phase stepper motor or four-phase stepper motor, and two-phase DC motors.</w:t>
      </w:r>
      <w:r>
        <w:rPr>
          <w:rFonts w:ascii="Arial" w:hAnsi="Arial" w:cs="Arial"/>
          <w:color w:val="252525"/>
          <w:sz w:val="21"/>
          <w:szCs w:val="21"/>
        </w:rPr>
        <w:br/>
        <w:t>7) Adopt a high-capacity filter capacitor and a freewheeling diode that protects devices in the circuit from being damaged by the reverse current of an inductive load, enhancing reliability</w:t>
      </w:r>
      <w:r>
        <w:rPr>
          <w:rFonts w:ascii="Arial" w:hAnsi="Arial" w:cs="Arial"/>
          <w:color w:val="252525"/>
          <w:sz w:val="21"/>
          <w:szCs w:val="21"/>
        </w:rPr>
        <w:br/>
        <w:t xml:space="preserve">8) The module can utilize the built-in </w:t>
      </w:r>
      <w:proofErr w:type="spellStart"/>
      <w:r>
        <w:rPr>
          <w:rFonts w:ascii="Arial" w:hAnsi="Arial" w:cs="Arial"/>
          <w:color w:val="252525"/>
          <w:sz w:val="21"/>
          <w:szCs w:val="21"/>
        </w:rPr>
        <w:t>stabilivolt</w:t>
      </w:r>
      <w:proofErr w:type="spellEnd"/>
      <w:r>
        <w:rPr>
          <w:rFonts w:ascii="Arial" w:hAnsi="Arial" w:cs="Arial"/>
          <w:color w:val="252525"/>
          <w:sz w:val="21"/>
          <w:szCs w:val="21"/>
        </w:rPr>
        <w:t xml:space="preserve"> tube 78M05 to obtain 5v from the power supply. But to protect the chip of the 78M05 from damage, when the drive voltage is greater than 12v, an external 5v logic supply should be used.</w:t>
      </w:r>
      <w:r>
        <w:rPr>
          <w:rFonts w:ascii="Arial" w:hAnsi="Arial" w:cs="Arial"/>
          <w:color w:val="252525"/>
          <w:sz w:val="21"/>
          <w:szCs w:val="21"/>
        </w:rPr>
        <w:br/>
        <w:t>9) Drive voltage: 5-35V; logic voltage: 5V</w:t>
      </w:r>
      <w:r>
        <w:rPr>
          <w:rFonts w:ascii="Arial" w:hAnsi="Arial" w:cs="Arial"/>
          <w:color w:val="252525"/>
          <w:sz w:val="21"/>
          <w:szCs w:val="21"/>
        </w:rPr>
        <w:br/>
        <w:t>10) PCB size: 4.2 x 4.2 cm</w:t>
      </w:r>
    </w:p>
    <w:p w14:paraId="75C92187" w14:textId="77777777" w:rsidR="001500D6" w:rsidRDefault="001500D6" w:rsidP="001500D6">
      <w:pPr>
        <w:pStyle w:val="Heading2"/>
        <w:pBdr>
          <w:bottom w:val="single" w:sz="6" w:space="0" w:color="AAAAAA"/>
        </w:pBdr>
        <w:shd w:val="clear" w:color="auto" w:fill="FFFFFF"/>
        <w:spacing w:before="240" w:after="60"/>
        <w:rPr>
          <w:rFonts w:ascii="Georgia" w:hAnsi="Georgia" w:cs="Times New Roman"/>
          <w:color w:val="000000"/>
          <w:sz w:val="36"/>
          <w:szCs w:val="36"/>
        </w:rPr>
      </w:pPr>
      <w:r>
        <w:rPr>
          <w:rStyle w:val="mw-headline"/>
          <w:rFonts w:ascii="Georgia" w:hAnsi="Georgia"/>
          <w:color w:val="000000"/>
        </w:rPr>
        <w:lastRenderedPageBreak/>
        <w:t>Pin Function</w:t>
      </w:r>
    </w:p>
    <w:p w14:paraId="401825E3" w14:textId="425234FC" w:rsidR="001500D6" w:rsidRDefault="001500D6" w:rsidP="001500D6">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noProof/>
          <w:color w:val="0645AD"/>
          <w:sz w:val="21"/>
          <w:szCs w:val="21"/>
        </w:rPr>
        <w:drawing>
          <wp:inline distT="0" distB="0" distL="0" distR="0" wp14:anchorId="2026B479" wp14:editId="572BB1D6">
            <wp:extent cx="5943600" cy="3413125"/>
            <wp:effectExtent l="0" t="0" r="0" b="0"/>
            <wp:docPr id="5" name="Picture 5">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413125"/>
                    </a:xfrm>
                    <a:prstGeom prst="rect">
                      <a:avLst/>
                    </a:prstGeom>
                    <a:noFill/>
                    <a:ln>
                      <a:noFill/>
                    </a:ln>
                  </pic:spPr>
                </pic:pic>
              </a:graphicData>
            </a:graphic>
          </wp:inline>
        </w:drawing>
      </w:r>
      <w:r>
        <w:rPr>
          <w:rFonts w:ascii="Arial" w:hAnsi="Arial" w:cs="Arial"/>
          <w:color w:val="252525"/>
          <w:sz w:val="21"/>
          <w:szCs w:val="21"/>
        </w:rPr>
        <w:br/>
        <w:t>Its pin functions are as shown in table (1):</w:t>
      </w:r>
      <w:r>
        <w:rPr>
          <w:rFonts w:ascii="Arial" w:hAnsi="Arial" w:cs="Arial"/>
          <w:color w:val="252525"/>
          <w:sz w:val="21"/>
          <w:szCs w:val="21"/>
        </w:rPr>
        <w:br/>
      </w:r>
      <w:r>
        <w:rPr>
          <w:rFonts w:ascii="Arial" w:hAnsi="Arial" w:cs="Arial"/>
          <w:noProof/>
          <w:color w:val="0645AD"/>
          <w:sz w:val="21"/>
          <w:szCs w:val="21"/>
        </w:rPr>
        <w:lastRenderedPageBreak/>
        <w:drawing>
          <wp:inline distT="0" distB="0" distL="0" distR="0" wp14:anchorId="07E6364A" wp14:editId="185F2CCA">
            <wp:extent cx="5943600" cy="4902200"/>
            <wp:effectExtent l="0" t="0" r="0" b="0"/>
            <wp:docPr id="4" name="Picture 4">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902200"/>
                    </a:xfrm>
                    <a:prstGeom prst="rect">
                      <a:avLst/>
                    </a:prstGeom>
                    <a:noFill/>
                    <a:ln>
                      <a:noFill/>
                    </a:ln>
                  </pic:spPr>
                </pic:pic>
              </a:graphicData>
            </a:graphic>
          </wp:inline>
        </w:drawing>
      </w:r>
      <w:r>
        <w:rPr>
          <w:rFonts w:ascii="Arial" w:hAnsi="Arial" w:cs="Arial"/>
          <w:color w:val="252525"/>
          <w:sz w:val="21"/>
          <w:szCs w:val="21"/>
        </w:rPr>
        <w:br/>
        <w:t>(1) Table for L298N pin functions</w:t>
      </w:r>
    </w:p>
    <w:p w14:paraId="79725A64" w14:textId="77777777" w:rsidR="001500D6" w:rsidRDefault="001500D6" w:rsidP="001500D6">
      <w:pPr>
        <w:pStyle w:val="Heading2"/>
        <w:pBdr>
          <w:bottom w:val="single" w:sz="6" w:space="0" w:color="AAAAAA"/>
        </w:pBdr>
        <w:shd w:val="clear" w:color="auto" w:fill="FFFFFF"/>
        <w:spacing w:before="240" w:after="60"/>
        <w:rPr>
          <w:rFonts w:ascii="Georgia" w:hAnsi="Georgia" w:cs="Times New Roman"/>
          <w:color w:val="000000"/>
          <w:sz w:val="36"/>
          <w:szCs w:val="36"/>
        </w:rPr>
      </w:pPr>
      <w:r>
        <w:rPr>
          <w:rStyle w:val="mw-headline"/>
          <w:rFonts w:ascii="Georgia" w:hAnsi="Georgia"/>
          <w:color w:val="000000"/>
        </w:rPr>
        <w:t>Principle</w:t>
      </w:r>
    </w:p>
    <w:p w14:paraId="3302A1DE" w14:textId="45E80850" w:rsidR="001500D6" w:rsidRDefault="001500D6" w:rsidP="001500D6">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The driver module can drive two motors. The enabled terminals ENA and ENB are effective at high level. The control mode and state of motor A are as shown in table (2):</w:t>
      </w:r>
      <w:r>
        <w:rPr>
          <w:rFonts w:ascii="Arial" w:hAnsi="Arial" w:cs="Arial"/>
          <w:color w:val="252525"/>
          <w:sz w:val="21"/>
          <w:szCs w:val="21"/>
        </w:rPr>
        <w:br/>
      </w:r>
      <w:r>
        <w:rPr>
          <w:rFonts w:ascii="Arial" w:hAnsi="Arial" w:cs="Arial"/>
          <w:noProof/>
          <w:color w:val="0645AD"/>
          <w:sz w:val="21"/>
          <w:szCs w:val="21"/>
        </w:rPr>
        <w:drawing>
          <wp:inline distT="0" distB="0" distL="0" distR="0" wp14:anchorId="25BD6E6E" wp14:editId="4E0C38B3">
            <wp:extent cx="4745355" cy="1988185"/>
            <wp:effectExtent l="0" t="0" r="0" b="0"/>
            <wp:docPr id="3" name="Picture 3">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45355" cy="1988185"/>
                    </a:xfrm>
                    <a:prstGeom prst="rect">
                      <a:avLst/>
                    </a:prstGeom>
                    <a:noFill/>
                    <a:ln>
                      <a:noFill/>
                    </a:ln>
                  </pic:spPr>
                </pic:pic>
              </a:graphicData>
            </a:graphic>
          </wp:inline>
        </w:drawing>
      </w:r>
      <w:r>
        <w:rPr>
          <w:rFonts w:ascii="Arial" w:hAnsi="Arial" w:cs="Arial"/>
          <w:color w:val="252525"/>
          <w:sz w:val="21"/>
          <w:szCs w:val="21"/>
        </w:rPr>
        <w:br/>
        <w:t>(2) Table for control mode and state of motor A</w:t>
      </w:r>
      <w:r>
        <w:rPr>
          <w:rFonts w:ascii="Arial" w:hAnsi="Arial" w:cs="Arial"/>
          <w:color w:val="252525"/>
          <w:sz w:val="21"/>
          <w:szCs w:val="21"/>
        </w:rPr>
        <w:br/>
        <w:t xml:space="preserve">If you want to regulate the speed of motor A by PWM, you need to set IN1 and IN2, confirm the </w:t>
      </w:r>
      <w:r>
        <w:rPr>
          <w:rFonts w:ascii="Arial" w:hAnsi="Arial" w:cs="Arial"/>
          <w:color w:val="252525"/>
          <w:sz w:val="21"/>
          <w:szCs w:val="21"/>
        </w:rPr>
        <w:lastRenderedPageBreak/>
        <w:t>rotational direction of the motor, and then output PWM pulses for enabled terminals. Please note the motor is in the free stop state when the signal of enabled terminal is 0. When the enabled signal is 1, if IN1 and IN2 are 00 or 11, the motor is in brake state, and the motor stops rotating. If IN1 is 0 and IN2 is 1, the motor A rotates clockwise; if IN1 is 1 and IN2 is 0, the motor A rotates counterclockwise. This is the control method for motor A. The control method for motor B is the same as that for motor A.</w:t>
      </w:r>
    </w:p>
    <w:p w14:paraId="07089F16" w14:textId="77777777" w:rsidR="001500D6" w:rsidRDefault="001500D6" w:rsidP="001500D6">
      <w:pPr>
        <w:pStyle w:val="Heading2"/>
        <w:pBdr>
          <w:bottom w:val="single" w:sz="6" w:space="0" w:color="AAAAAA"/>
        </w:pBdr>
        <w:shd w:val="clear" w:color="auto" w:fill="FFFFFF"/>
        <w:spacing w:before="240" w:after="60"/>
        <w:rPr>
          <w:rFonts w:ascii="Georgia" w:hAnsi="Georgia" w:cs="Times New Roman"/>
          <w:color w:val="000000"/>
          <w:sz w:val="36"/>
          <w:szCs w:val="36"/>
        </w:rPr>
      </w:pPr>
      <w:r>
        <w:rPr>
          <w:rStyle w:val="mw-headline"/>
          <w:rFonts w:ascii="Georgia" w:hAnsi="Georgia"/>
          <w:color w:val="000000"/>
        </w:rPr>
        <w:t>Block Diagram</w:t>
      </w:r>
    </w:p>
    <w:p w14:paraId="70CBD5DF" w14:textId="1732C922" w:rsidR="001500D6" w:rsidRDefault="001500D6" w:rsidP="001500D6">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noProof/>
          <w:color w:val="0645AD"/>
          <w:sz w:val="21"/>
          <w:szCs w:val="21"/>
        </w:rPr>
        <w:drawing>
          <wp:inline distT="0" distB="0" distL="0" distR="0" wp14:anchorId="6F42389E" wp14:editId="72B4A535">
            <wp:extent cx="5943600" cy="3133725"/>
            <wp:effectExtent l="0" t="0" r="0" b="9525"/>
            <wp:docPr id="2" name="Picture 2">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noFill/>
                    </a:ln>
                  </pic:spPr>
                </pic:pic>
              </a:graphicData>
            </a:graphic>
          </wp:inline>
        </w:drawing>
      </w:r>
    </w:p>
    <w:p w14:paraId="56D8C5C5" w14:textId="77777777" w:rsidR="001500D6" w:rsidRDefault="001500D6" w:rsidP="001500D6">
      <w:pPr>
        <w:pStyle w:val="Heading2"/>
        <w:pBdr>
          <w:bottom w:val="single" w:sz="6" w:space="0" w:color="AAAAAA"/>
        </w:pBdr>
        <w:shd w:val="clear" w:color="auto" w:fill="FFFFFF"/>
        <w:spacing w:before="240" w:after="60"/>
        <w:rPr>
          <w:rFonts w:ascii="Georgia" w:hAnsi="Georgia" w:cs="Times New Roman"/>
          <w:color w:val="000000"/>
          <w:sz w:val="36"/>
          <w:szCs w:val="36"/>
        </w:rPr>
      </w:pPr>
      <w:r>
        <w:rPr>
          <w:rStyle w:val="mw-headline"/>
          <w:rFonts w:ascii="Georgia" w:hAnsi="Georgia"/>
          <w:color w:val="000000"/>
        </w:rPr>
        <w:t>Application</w:t>
      </w:r>
    </w:p>
    <w:p w14:paraId="5527F6D9" w14:textId="7FCE3462" w:rsidR="001500D6" w:rsidRDefault="001500D6" w:rsidP="001500D6">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The module can be applied to: - Drive DC motors. Since the module uses a dual H-bridge drive, it can drive two motors at the same time.</w:t>
      </w:r>
      <w:r>
        <w:rPr>
          <w:rFonts w:ascii="Arial" w:hAnsi="Arial" w:cs="Arial"/>
          <w:color w:val="252525"/>
          <w:sz w:val="21"/>
          <w:szCs w:val="21"/>
        </w:rPr>
        <w:br/>
        <w:t>- Drive stepping motors. It can also drive two stepping motors synchronously.</w:t>
      </w:r>
    </w:p>
    <w:p w14:paraId="24BC9455" w14:textId="719336C0" w:rsidR="00976A9C" w:rsidRDefault="00976A9C" w:rsidP="001500D6">
      <w:pPr>
        <w:pStyle w:val="NormalWeb"/>
        <w:shd w:val="clear" w:color="auto" w:fill="FFFFFF"/>
        <w:spacing w:before="120" w:beforeAutospacing="0" w:after="120" w:afterAutospacing="0"/>
        <w:rPr>
          <w:rFonts w:ascii="Arial" w:hAnsi="Arial" w:cs="Arial"/>
          <w:color w:val="252525"/>
          <w:sz w:val="21"/>
          <w:szCs w:val="21"/>
        </w:rPr>
      </w:pPr>
    </w:p>
    <w:p w14:paraId="37A85498" w14:textId="3E04BB8A" w:rsidR="00976A9C" w:rsidRPr="00976A9C" w:rsidRDefault="00976A9C" w:rsidP="001500D6">
      <w:pPr>
        <w:pStyle w:val="NormalWeb"/>
        <w:shd w:val="clear" w:color="auto" w:fill="FFFFFF"/>
        <w:spacing w:before="120" w:beforeAutospacing="0" w:after="120" w:afterAutospacing="0"/>
        <w:rPr>
          <w:rStyle w:val="BookTitle"/>
          <w:i w:val="0"/>
          <w:iCs w:val="0"/>
          <w:u w:val="single"/>
        </w:rPr>
      </w:pPr>
      <w:r w:rsidRPr="00976A9C">
        <w:rPr>
          <w:rStyle w:val="BookTitle"/>
          <w:i w:val="0"/>
          <w:iCs w:val="0"/>
          <w:u w:val="single"/>
        </w:rPr>
        <w:t>3)MOTOR DRIVER MODULE (L):</w:t>
      </w:r>
    </w:p>
    <w:p w14:paraId="18EEB1A8" w14:textId="77777777" w:rsidR="001500D6" w:rsidRDefault="001500D6" w:rsidP="001500D6">
      <w:pPr>
        <w:rPr>
          <w:rFonts w:ascii="Arial" w:hAnsi="Arial" w:cs="Arial"/>
          <w:noProof/>
        </w:rPr>
      </w:pPr>
    </w:p>
    <w:p w14:paraId="5B968B6F" w14:textId="77777777" w:rsidR="00976A9C" w:rsidRDefault="00976A9C" w:rsidP="00976A9C">
      <w:pPr>
        <w:pStyle w:val="Heading4"/>
        <w:shd w:val="clear" w:color="auto" w:fill="FFFFFF"/>
        <w:spacing w:before="0" w:line="510" w:lineRule="atLeast"/>
        <w:rPr>
          <w:rFonts w:ascii="Segoe UI" w:hAnsi="Segoe UI" w:cs="Segoe UI"/>
          <w:color w:val="212529"/>
        </w:rPr>
      </w:pPr>
      <w:r>
        <w:rPr>
          <w:rFonts w:ascii="Segoe UI" w:hAnsi="Segoe UI" w:cs="Segoe UI"/>
          <w:b/>
          <w:bCs/>
          <w:color w:val="212529"/>
        </w:rPr>
        <w:t>L298N Motor Driver Module</w:t>
      </w:r>
    </w:p>
    <w:p w14:paraId="17B95B0C" w14:textId="18DF9459" w:rsidR="001500D6" w:rsidRDefault="001500D6" w:rsidP="001500D6"/>
    <w:p w14:paraId="520469DE" w14:textId="36DAD7FA" w:rsidR="00976A9C" w:rsidRDefault="00976A9C" w:rsidP="001500D6">
      <w:r>
        <w:rPr>
          <w:noProof/>
        </w:rPr>
        <w:lastRenderedPageBreak/>
        <w:drawing>
          <wp:inline distT="0" distB="0" distL="0" distR="0" wp14:anchorId="1A7A3740" wp14:editId="2251CAB9">
            <wp:extent cx="5943600" cy="3961130"/>
            <wp:effectExtent l="0" t="0" r="0" b="1270"/>
            <wp:docPr id="11" name="Picture 11" descr="L298N Motor Driver Module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298N Motor Driver Module Pinou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961130"/>
                    </a:xfrm>
                    <a:prstGeom prst="rect">
                      <a:avLst/>
                    </a:prstGeom>
                    <a:noFill/>
                    <a:ln>
                      <a:noFill/>
                    </a:ln>
                  </pic:spPr>
                </pic:pic>
              </a:graphicData>
            </a:graphic>
          </wp:inline>
        </w:drawing>
      </w:r>
    </w:p>
    <w:p w14:paraId="049C5137" w14:textId="34F05FEA" w:rsidR="00976A9C" w:rsidRDefault="00976A9C" w:rsidP="001500D6">
      <w:pPr>
        <w:rPr>
          <w:rFonts w:ascii="Segoe UI" w:hAnsi="Segoe UI" w:cs="Segoe UI"/>
          <w:color w:val="212529"/>
          <w:shd w:val="clear" w:color="auto" w:fill="FFFFFF"/>
        </w:rPr>
      </w:pPr>
      <w:r>
        <w:rPr>
          <w:rFonts w:ascii="Segoe UI" w:hAnsi="Segoe UI" w:cs="Segoe UI"/>
          <w:color w:val="212529"/>
          <w:shd w:val="clear" w:color="auto" w:fill="FFFFFF"/>
        </w:rPr>
        <w:t>This </w:t>
      </w:r>
      <w:r>
        <w:rPr>
          <w:rStyle w:val="Strong"/>
          <w:rFonts w:ascii="Segoe UI" w:hAnsi="Segoe UI" w:cs="Segoe UI"/>
          <w:color w:val="212529"/>
          <w:shd w:val="clear" w:color="auto" w:fill="FFFFFF"/>
        </w:rPr>
        <w:t>L298N Motor Driver Module</w:t>
      </w:r>
      <w:r>
        <w:rPr>
          <w:rFonts w:ascii="Segoe UI" w:hAnsi="Segoe UI" w:cs="Segoe UI"/>
          <w:color w:val="212529"/>
          <w:shd w:val="clear" w:color="auto" w:fill="FFFFFF"/>
        </w:rPr>
        <w:t> is a high power motor driver module for driving DC and Stepper Motors. This module consists of an L298 motor driver IC and a 78M05 5V regulator. </w:t>
      </w:r>
      <w:r>
        <w:rPr>
          <w:rStyle w:val="Strong"/>
          <w:rFonts w:ascii="Segoe UI" w:hAnsi="Segoe UI" w:cs="Segoe UI"/>
          <w:color w:val="212529"/>
          <w:shd w:val="clear" w:color="auto" w:fill="FFFFFF"/>
        </w:rPr>
        <w:t>L298N Module</w:t>
      </w:r>
      <w:r>
        <w:rPr>
          <w:rFonts w:ascii="Segoe UI" w:hAnsi="Segoe UI" w:cs="Segoe UI"/>
          <w:color w:val="212529"/>
          <w:shd w:val="clear" w:color="auto" w:fill="FFFFFF"/>
        </w:rPr>
        <w:t> can control up to 4 DC motors, or 2 DC motors with directional and speed control.</w:t>
      </w:r>
    </w:p>
    <w:p w14:paraId="1E279E07" w14:textId="77777777" w:rsidR="00432229" w:rsidRPr="00432229" w:rsidRDefault="00432229" w:rsidP="00432229">
      <w:pPr>
        <w:pStyle w:val="Heading3"/>
        <w:shd w:val="clear" w:color="auto" w:fill="FFFFFF"/>
        <w:spacing w:before="0" w:after="150"/>
        <w:jc w:val="both"/>
        <w:rPr>
          <w:rFonts w:ascii="Segoe UI" w:hAnsi="Segoe UI" w:cs="Segoe UI"/>
          <w:color w:val="auto"/>
          <w:sz w:val="33"/>
          <w:szCs w:val="33"/>
        </w:rPr>
      </w:pPr>
      <w:r w:rsidRPr="00432229">
        <w:rPr>
          <w:rStyle w:val="Strong"/>
          <w:rFonts w:ascii="Segoe UI" w:hAnsi="Segoe UI" w:cs="Segoe UI"/>
          <w:b w:val="0"/>
          <w:bCs w:val="0"/>
          <w:color w:val="auto"/>
          <w:sz w:val="33"/>
          <w:szCs w:val="33"/>
        </w:rPr>
        <w:t>L298 Module Features &amp; Specifications:</w:t>
      </w:r>
    </w:p>
    <w:p w14:paraId="70E6421D" w14:textId="77777777" w:rsidR="00432229" w:rsidRDefault="00432229" w:rsidP="00432229">
      <w:pPr>
        <w:numPr>
          <w:ilvl w:val="0"/>
          <w:numId w:val="34"/>
        </w:numPr>
        <w:shd w:val="clear" w:color="auto" w:fill="FFFFFF"/>
        <w:spacing w:before="100" w:beforeAutospacing="1" w:after="100" w:afterAutospacing="1"/>
        <w:jc w:val="both"/>
        <w:rPr>
          <w:rFonts w:ascii="Segoe UI" w:hAnsi="Segoe UI" w:cs="Segoe UI"/>
          <w:color w:val="212529"/>
          <w:sz w:val="24"/>
          <w:szCs w:val="24"/>
        </w:rPr>
      </w:pPr>
      <w:r>
        <w:rPr>
          <w:rFonts w:ascii="Segoe UI" w:hAnsi="Segoe UI" w:cs="Segoe UI"/>
          <w:color w:val="212529"/>
        </w:rPr>
        <w:t>Driver Model: L298N 2A</w:t>
      </w:r>
    </w:p>
    <w:p w14:paraId="4C834EFE" w14:textId="77777777" w:rsidR="00432229" w:rsidRDefault="00432229" w:rsidP="00432229">
      <w:pPr>
        <w:numPr>
          <w:ilvl w:val="0"/>
          <w:numId w:val="34"/>
        </w:numPr>
        <w:shd w:val="clear" w:color="auto" w:fill="FFFFFF"/>
        <w:spacing w:before="100" w:beforeAutospacing="1" w:after="100" w:afterAutospacing="1"/>
        <w:jc w:val="both"/>
        <w:rPr>
          <w:rFonts w:ascii="Segoe UI" w:hAnsi="Segoe UI" w:cs="Segoe UI"/>
          <w:color w:val="212529"/>
        </w:rPr>
      </w:pPr>
      <w:r>
        <w:rPr>
          <w:rFonts w:ascii="Segoe UI" w:hAnsi="Segoe UI" w:cs="Segoe UI"/>
          <w:color w:val="212529"/>
        </w:rPr>
        <w:t>Driver Chip: Double H Bridge L298N</w:t>
      </w:r>
    </w:p>
    <w:p w14:paraId="647A34DF" w14:textId="77777777" w:rsidR="00432229" w:rsidRDefault="00432229" w:rsidP="00432229">
      <w:pPr>
        <w:numPr>
          <w:ilvl w:val="0"/>
          <w:numId w:val="34"/>
        </w:numPr>
        <w:shd w:val="clear" w:color="auto" w:fill="FFFFFF"/>
        <w:spacing w:before="100" w:beforeAutospacing="1" w:after="100" w:afterAutospacing="1"/>
        <w:jc w:val="both"/>
        <w:rPr>
          <w:rFonts w:ascii="Segoe UI" w:hAnsi="Segoe UI" w:cs="Segoe UI"/>
          <w:color w:val="212529"/>
        </w:rPr>
      </w:pPr>
      <w:r>
        <w:rPr>
          <w:rFonts w:ascii="Segoe UI" w:hAnsi="Segoe UI" w:cs="Segoe UI"/>
          <w:color w:val="212529"/>
        </w:rPr>
        <w:t>Motor Supply Voltage (Maximum): 46V</w:t>
      </w:r>
    </w:p>
    <w:p w14:paraId="3F4B3D9B" w14:textId="77777777" w:rsidR="00432229" w:rsidRDefault="00432229" w:rsidP="00432229">
      <w:pPr>
        <w:numPr>
          <w:ilvl w:val="0"/>
          <w:numId w:val="34"/>
        </w:numPr>
        <w:shd w:val="clear" w:color="auto" w:fill="FFFFFF"/>
        <w:spacing w:before="100" w:beforeAutospacing="1" w:after="100" w:afterAutospacing="1"/>
        <w:jc w:val="both"/>
        <w:rPr>
          <w:rFonts w:ascii="Segoe UI" w:hAnsi="Segoe UI" w:cs="Segoe UI"/>
          <w:color w:val="212529"/>
        </w:rPr>
      </w:pPr>
      <w:r>
        <w:rPr>
          <w:rFonts w:ascii="Segoe UI" w:hAnsi="Segoe UI" w:cs="Segoe UI"/>
          <w:color w:val="212529"/>
        </w:rPr>
        <w:t>Motor Supply Current (Maximum): 2A</w:t>
      </w:r>
    </w:p>
    <w:p w14:paraId="4487410B" w14:textId="77777777" w:rsidR="00432229" w:rsidRDefault="00432229" w:rsidP="00432229">
      <w:pPr>
        <w:numPr>
          <w:ilvl w:val="0"/>
          <w:numId w:val="34"/>
        </w:numPr>
        <w:shd w:val="clear" w:color="auto" w:fill="FFFFFF"/>
        <w:spacing w:before="100" w:beforeAutospacing="1" w:after="100" w:afterAutospacing="1"/>
        <w:jc w:val="both"/>
        <w:rPr>
          <w:rFonts w:ascii="Segoe UI" w:hAnsi="Segoe UI" w:cs="Segoe UI"/>
          <w:color w:val="212529"/>
        </w:rPr>
      </w:pPr>
      <w:r>
        <w:rPr>
          <w:rFonts w:ascii="Segoe UI" w:hAnsi="Segoe UI" w:cs="Segoe UI"/>
          <w:color w:val="212529"/>
        </w:rPr>
        <w:t>Logic Voltage: 5V</w:t>
      </w:r>
    </w:p>
    <w:p w14:paraId="13D725C1" w14:textId="77777777" w:rsidR="00432229" w:rsidRDefault="00432229" w:rsidP="00432229">
      <w:pPr>
        <w:numPr>
          <w:ilvl w:val="0"/>
          <w:numId w:val="34"/>
        </w:numPr>
        <w:shd w:val="clear" w:color="auto" w:fill="FFFFFF"/>
        <w:spacing w:before="100" w:beforeAutospacing="1" w:after="100" w:afterAutospacing="1"/>
        <w:jc w:val="both"/>
        <w:rPr>
          <w:rFonts w:ascii="Segoe UI" w:hAnsi="Segoe UI" w:cs="Segoe UI"/>
          <w:color w:val="212529"/>
        </w:rPr>
      </w:pPr>
      <w:r>
        <w:rPr>
          <w:rFonts w:ascii="Segoe UI" w:hAnsi="Segoe UI" w:cs="Segoe UI"/>
          <w:color w:val="212529"/>
        </w:rPr>
        <w:t>Driver Voltage: 5-35V</w:t>
      </w:r>
    </w:p>
    <w:p w14:paraId="3FD02006" w14:textId="77777777" w:rsidR="00432229" w:rsidRDefault="00432229" w:rsidP="00432229">
      <w:pPr>
        <w:numPr>
          <w:ilvl w:val="0"/>
          <w:numId w:val="34"/>
        </w:numPr>
        <w:shd w:val="clear" w:color="auto" w:fill="FFFFFF"/>
        <w:spacing w:before="100" w:beforeAutospacing="1" w:after="100" w:afterAutospacing="1"/>
        <w:jc w:val="both"/>
        <w:rPr>
          <w:rFonts w:ascii="Segoe UI" w:hAnsi="Segoe UI" w:cs="Segoe UI"/>
          <w:color w:val="212529"/>
        </w:rPr>
      </w:pPr>
      <w:r>
        <w:rPr>
          <w:rFonts w:ascii="Segoe UI" w:hAnsi="Segoe UI" w:cs="Segoe UI"/>
          <w:color w:val="212529"/>
        </w:rPr>
        <w:t>Driver Current:2A</w:t>
      </w:r>
    </w:p>
    <w:p w14:paraId="2E6967E3" w14:textId="77777777" w:rsidR="00432229" w:rsidRDefault="00432229" w:rsidP="00432229">
      <w:pPr>
        <w:numPr>
          <w:ilvl w:val="0"/>
          <w:numId w:val="34"/>
        </w:numPr>
        <w:shd w:val="clear" w:color="auto" w:fill="FFFFFF"/>
        <w:spacing w:before="100" w:beforeAutospacing="1" w:after="100" w:afterAutospacing="1"/>
        <w:jc w:val="both"/>
        <w:rPr>
          <w:rFonts w:ascii="Segoe UI" w:hAnsi="Segoe UI" w:cs="Segoe UI"/>
          <w:color w:val="212529"/>
        </w:rPr>
      </w:pPr>
      <w:r>
        <w:rPr>
          <w:rFonts w:ascii="Segoe UI" w:hAnsi="Segoe UI" w:cs="Segoe UI"/>
          <w:color w:val="212529"/>
        </w:rPr>
        <w:t>Logical Current:0-36mA</w:t>
      </w:r>
    </w:p>
    <w:p w14:paraId="1CC343E9" w14:textId="77777777" w:rsidR="00432229" w:rsidRDefault="00432229" w:rsidP="00432229">
      <w:pPr>
        <w:numPr>
          <w:ilvl w:val="0"/>
          <w:numId w:val="34"/>
        </w:numPr>
        <w:shd w:val="clear" w:color="auto" w:fill="FFFFFF"/>
        <w:spacing w:before="100" w:beforeAutospacing="1" w:after="100" w:afterAutospacing="1"/>
        <w:jc w:val="both"/>
        <w:rPr>
          <w:rFonts w:ascii="Segoe UI" w:hAnsi="Segoe UI" w:cs="Segoe UI"/>
          <w:color w:val="212529"/>
        </w:rPr>
      </w:pPr>
      <w:r>
        <w:rPr>
          <w:rFonts w:ascii="Segoe UI" w:hAnsi="Segoe UI" w:cs="Segoe UI"/>
          <w:color w:val="212529"/>
        </w:rPr>
        <w:t>Maximum Power (W): 25W</w:t>
      </w:r>
    </w:p>
    <w:p w14:paraId="0A111053" w14:textId="77777777" w:rsidR="00432229" w:rsidRDefault="00432229" w:rsidP="00432229">
      <w:pPr>
        <w:numPr>
          <w:ilvl w:val="0"/>
          <w:numId w:val="34"/>
        </w:numPr>
        <w:shd w:val="clear" w:color="auto" w:fill="FFFFFF"/>
        <w:spacing w:before="100" w:beforeAutospacing="1" w:after="100" w:afterAutospacing="1"/>
        <w:jc w:val="both"/>
        <w:rPr>
          <w:rFonts w:ascii="Segoe UI" w:hAnsi="Segoe UI" w:cs="Segoe UI"/>
          <w:color w:val="212529"/>
        </w:rPr>
      </w:pPr>
      <w:r>
        <w:rPr>
          <w:rFonts w:ascii="Segoe UI" w:hAnsi="Segoe UI" w:cs="Segoe UI"/>
          <w:color w:val="212529"/>
        </w:rPr>
        <w:t>Current Sense for each motor</w:t>
      </w:r>
    </w:p>
    <w:p w14:paraId="4BABE8FD" w14:textId="77777777" w:rsidR="00432229" w:rsidRDefault="00432229" w:rsidP="00432229">
      <w:pPr>
        <w:numPr>
          <w:ilvl w:val="0"/>
          <w:numId w:val="34"/>
        </w:numPr>
        <w:shd w:val="clear" w:color="auto" w:fill="FFFFFF"/>
        <w:spacing w:before="100" w:beforeAutospacing="1" w:after="100" w:afterAutospacing="1"/>
        <w:jc w:val="both"/>
        <w:rPr>
          <w:rFonts w:ascii="Segoe UI" w:hAnsi="Segoe UI" w:cs="Segoe UI"/>
          <w:color w:val="212529"/>
        </w:rPr>
      </w:pPr>
      <w:r>
        <w:rPr>
          <w:rFonts w:ascii="Segoe UI" w:hAnsi="Segoe UI" w:cs="Segoe UI"/>
          <w:color w:val="212529"/>
        </w:rPr>
        <w:t>Heatsink for better performance</w:t>
      </w:r>
    </w:p>
    <w:p w14:paraId="1D160B87" w14:textId="77777777" w:rsidR="00432229" w:rsidRDefault="00432229" w:rsidP="00432229">
      <w:pPr>
        <w:numPr>
          <w:ilvl w:val="0"/>
          <w:numId w:val="34"/>
        </w:numPr>
        <w:shd w:val="clear" w:color="auto" w:fill="FFFFFF"/>
        <w:spacing w:before="100" w:beforeAutospacing="1" w:after="100" w:afterAutospacing="1"/>
        <w:jc w:val="both"/>
        <w:rPr>
          <w:rFonts w:ascii="Segoe UI" w:hAnsi="Segoe UI" w:cs="Segoe UI"/>
          <w:color w:val="212529"/>
        </w:rPr>
      </w:pPr>
      <w:r>
        <w:rPr>
          <w:rFonts w:ascii="Segoe UI" w:hAnsi="Segoe UI" w:cs="Segoe UI"/>
          <w:color w:val="212529"/>
        </w:rPr>
        <w:t>Power-On LED indicator</w:t>
      </w:r>
    </w:p>
    <w:p w14:paraId="6ACB8A47" w14:textId="595972BB" w:rsidR="00432229" w:rsidRPr="00432229" w:rsidRDefault="00432229" w:rsidP="00432229">
      <w:pPr>
        <w:pStyle w:val="Heading3"/>
        <w:shd w:val="clear" w:color="auto" w:fill="FFFFFF"/>
        <w:spacing w:before="0" w:after="150"/>
        <w:jc w:val="both"/>
        <w:rPr>
          <w:rFonts w:ascii="Segoe UI" w:hAnsi="Segoe UI" w:cs="Segoe UI"/>
          <w:color w:val="auto"/>
          <w:sz w:val="33"/>
          <w:szCs w:val="33"/>
        </w:rPr>
      </w:pPr>
      <w:r w:rsidRPr="00432229">
        <w:rPr>
          <w:rStyle w:val="Strong"/>
          <w:rFonts w:ascii="Segoe UI" w:hAnsi="Segoe UI" w:cs="Segoe UI"/>
          <w:b w:val="0"/>
          <w:bCs w:val="0"/>
          <w:color w:val="auto"/>
          <w:sz w:val="33"/>
          <w:szCs w:val="33"/>
        </w:rPr>
        <w:lastRenderedPageBreak/>
        <w:t>Brief about L298N Module</w:t>
      </w:r>
      <w:r>
        <w:rPr>
          <w:rStyle w:val="Strong"/>
          <w:rFonts w:ascii="Segoe UI" w:hAnsi="Segoe UI" w:cs="Segoe UI"/>
          <w:b w:val="0"/>
          <w:bCs w:val="0"/>
          <w:color w:val="auto"/>
          <w:sz w:val="33"/>
          <w:szCs w:val="33"/>
        </w:rPr>
        <w:t>:</w:t>
      </w:r>
    </w:p>
    <w:p w14:paraId="1D84A4F4" w14:textId="77777777" w:rsidR="00432229" w:rsidRDefault="00432229" w:rsidP="00432229">
      <w:pPr>
        <w:shd w:val="clear" w:color="auto" w:fill="FFFFFF"/>
        <w:spacing w:line="420" w:lineRule="atLeast"/>
        <w:jc w:val="both"/>
        <w:rPr>
          <w:rFonts w:ascii="Segoe UI" w:hAnsi="Segoe UI" w:cs="Segoe UI"/>
          <w:color w:val="212529"/>
          <w:sz w:val="24"/>
          <w:szCs w:val="24"/>
        </w:rPr>
      </w:pPr>
      <w:r>
        <w:rPr>
          <w:rFonts w:ascii="Segoe UI" w:hAnsi="Segoe UI" w:cs="Segoe UI"/>
          <w:color w:val="212529"/>
        </w:rPr>
        <w:t>The L298N Motor Driver module consists of an L298 Motor Driver IC, 78M05 Voltage Regulator, resistors, capacitor, Power LED, 5V jumper in an integrated circuit.</w:t>
      </w:r>
    </w:p>
    <w:p w14:paraId="1508C2BE" w14:textId="77777777" w:rsidR="00432229" w:rsidRPr="00432229" w:rsidRDefault="00432229" w:rsidP="00432229">
      <w:pPr>
        <w:shd w:val="clear" w:color="auto" w:fill="FFFFFF"/>
        <w:spacing w:line="420" w:lineRule="atLeast"/>
        <w:jc w:val="both"/>
        <w:rPr>
          <w:rFonts w:ascii="Segoe UI" w:eastAsia="Times New Roman" w:hAnsi="Segoe UI" w:cs="Segoe UI"/>
          <w:color w:val="212529"/>
          <w:sz w:val="24"/>
          <w:szCs w:val="24"/>
          <w:lang w:val="en-IN" w:eastAsia="en-IN"/>
        </w:rPr>
      </w:pPr>
      <w:r w:rsidRPr="00432229">
        <w:rPr>
          <w:rFonts w:ascii="Segoe UI" w:eastAsia="Times New Roman" w:hAnsi="Segoe UI" w:cs="Segoe UI"/>
          <w:color w:val="212529"/>
          <w:sz w:val="24"/>
          <w:szCs w:val="24"/>
          <w:lang w:val="en-IN" w:eastAsia="en-IN"/>
        </w:rPr>
        <w:t>78M05 Voltage regulator will be enabled only when the jumper is placed. When the power supply is less than or equal to 12V, then the internal circuitry will be powered by the voltage regulator and the 5V pin can be used as an output pin to power the microcontroller. The jumper should not be placed when the power supply is greater than 12V and separate 5V should be given through 5V terminal to power the internal circuitry.</w:t>
      </w:r>
    </w:p>
    <w:p w14:paraId="0C23A78D" w14:textId="77777777" w:rsidR="00432229" w:rsidRPr="00432229" w:rsidRDefault="00432229" w:rsidP="00432229">
      <w:pPr>
        <w:shd w:val="clear" w:color="auto" w:fill="FFFFFF"/>
        <w:spacing w:line="420" w:lineRule="atLeast"/>
        <w:jc w:val="both"/>
        <w:rPr>
          <w:rFonts w:ascii="Segoe UI" w:eastAsia="Times New Roman" w:hAnsi="Segoe UI" w:cs="Segoe UI"/>
          <w:color w:val="212529"/>
          <w:sz w:val="24"/>
          <w:szCs w:val="24"/>
          <w:lang w:val="en-IN" w:eastAsia="en-IN"/>
        </w:rPr>
      </w:pPr>
      <w:r w:rsidRPr="00432229">
        <w:rPr>
          <w:rFonts w:ascii="Segoe UI" w:eastAsia="Times New Roman" w:hAnsi="Segoe UI" w:cs="Segoe UI"/>
          <w:color w:val="212529"/>
          <w:sz w:val="24"/>
          <w:szCs w:val="24"/>
          <w:lang w:val="en-IN" w:eastAsia="en-IN"/>
        </w:rPr>
        <w:t> </w:t>
      </w:r>
    </w:p>
    <w:p w14:paraId="4EDF8C5C" w14:textId="77777777" w:rsidR="00432229" w:rsidRPr="00432229" w:rsidRDefault="00432229" w:rsidP="00432229">
      <w:pPr>
        <w:shd w:val="clear" w:color="auto" w:fill="FFFFFF"/>
        <w:spacing w:line="420" w:lineRule="atLeast"/>
        <w:jc w:val="both"/>
        <w:rPr>
          <w:rFonts w:ascii="Segoe UI" w:eastAsia="Times New Roman" w:hAnsi="Segoe UI" w:cs="Segoe UI"/>
          <w:color w:val="212529"/>
          <w:sz w:val="24"/>
          <w:szCs w:val="24"/>
          <w:lang w:val="en-IN" w:eastAsia="en-IN"/>
        </w:rPr>
      </w:pPr>
      <w:r w:rsidRPr="00432229">
        <w:rPr>
          <w:rFonts w:ascii="Segoe UI" w:eastAsia="Times New Roman" w:hAnsi="Segoe UI" w:cs="Segoe UI"/>
          <w:color w:val="212529"/>
          <w:sz w:val="24"/>
          <w:szCs w:val="24"/>
          <w:lang w:val="en-IN" w:eastAsia="en-IN"/>
        </w:rPr>
        <w:t>ENA &amp; ENB pins are speed control pins for Motor A and Motor B while IN1&amp; IN2 and IN3 &amp; IN4 are direction control pins for Motor A and Motor B.</w:t>
      </w:r>
    </w:p>
    <w:p w14:paraId="711891D7" w14:textId="77777777" w:rsidR="00432229" w:rsidRPr="00432229" w:rsidRDefault="00432229" w:rsidP="00432229">
      <w:pPr>
        <w:shd w:val="clear" w:color="auto" w:fill="FFFFFF"/>
        <w:spacing w:line="420" w:lineRule="atLeast"/>
        <w:jc w:val="both"/>
        <w:rPr>
          <w:rFonts w:ascii="Segoe UI" w:eastAsia="Times New Roman" w:hAnsi="Segoe UI" w:cs="Segoe UI"/>
          <w:color w:val="212529"/>
          <w:sz w:val="24"/>
          <w:szCs w:val="24"/>
          <w:lang w:val="en-IN" w:eastAsia="en-IN"/>
        </w:rPr>
      </w:pPr>
      <w:r w:rsidRPr="00432229">
        <w:rPr>
          <w:rFonts w:ascii="Segoe UI" w:eastAsia="Times New Roman" w:hAnsi="Segoe UI" w:cs="Segoe UI"/>
          <w:color w:val="212529"/>
          <w:sz w:val="24"/>
          <w:szCs w:val="24"/>
          <w:lang w:val="en-IN" w:eastAsia="en-IN"/>
        </w:rPr>
        <w:t>Internal circuit diagram of L298N Motor Driver module is given below:</w:t>
      </w:r>
    </w:p>
    <w:p w14:paraId="569FDEF0" w14:textId="480A56D0" w:rsidR="00432229" w:rsidRPr="00432229" w:rsidRDefault="00432229" w:rsidP="00432229">
      <w:pPr>
        <w:shd w:val="clear" w:color="auto" w:fill="FFFFFF"/>
        <w:spacing w:line="420" w:lineRule="atLeast"/>
        <w:jc w:val="both"/>
        <w:rPr>
          <w:rFonts w:ascii="Segoe UI" w:eastAsia="Times New Roman" w:hAnsi="Segoe UI" w:cs="Segoe UI"/>
          <w:color w:val="212529"/>
          <w:sz w:val="24"/>
          <w:szCs w:val="24"/>
          <w:lang w:val="en-IN" w:eastAsia="en-IN"/>
        </w:rPr>
      </w:pPr>
      <w:r w:rsidRPr="00432229">
        <w:rPr>
          <w:rFonts w:ascii="Segoe UI" w:eastAsia="Times New Roman" w:hAnsi="Segoe UI" w:cs="Segoe UI"/>
          <w:noProof/>
          <w:color w:val="212529"/>
          <w:sz w:val="24"/>
          <w:szCs w:val="24"/>
          <w:lang w:val="en-IN" w:eastAsia="en-IN"/>
        </w:rPr>
        <w:drawing>
          <wp:inline distT="0" distB="0" distL="0" distR="0" wp14:anchorId="5F7134F0" wp14:editId="0E7560AC">
            <wp:extent cx="5943600" cy="3961130"/>
            <wp:effectExtent l="0" t="0" r="0" b="1270"/>
            <wp:docPr id="12" name="Picture 12" descr="L298N Motor Driver module Internal Circui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298N Motor Driver module Internal Circuit Diagra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961130"/>
                    </a:xfrm>
                    <a:prstGeom prst="rect">
                      <a:avLst/>
                    </a:prstGeom>
                    <a:noFill/>
                    <a:ln>
                      <a:noFill/>
                    </a:ln>
                  </pic:spPr>
                </pic:pic>
              </a:graphicData>
            </a:graphic>
          </wp:inline>
        </w:drawing>
      </w:r>
    </w:p>
    <w:p w14:paraId="7B411826" w14:textId="39798B5D" w:rsidR="00432229" w:rsidRPr="00432229" w:rsidRDefault="00432229" w:rsidP="00432229">
      <w:pPr>
        <w:pStyle w:val="Heading3"/>
        <w:shd w:val="clear" w:color="auto" w:fill="FFFFFF"/>
        <w:spacing w:before="0" w:after="150"/>
        <w:jc w:val="both"/>
        <w:rPr>
          <w:rFonts w:ascii="Segoe UI" w:hAnsi="Segoe UI" w:cs="Segoe UI"/>
          <w:color w:val="auto"/>
          <w:sz w:val="33"/>
          <w:szCs w:val="33"/>
        </w:rPr>
      </w:pPr>
      <w:r w:rsidRPr="00432229">
        <w:rPr>
          <w:rStyle w:val="Strong"/>
          <w:rFonts w:ascii="Segoe UI" w:hAnsi="Segoe UI" w:cs="Segoe UI"/>
          <w:b w:val="0"/>
          <w:bCs w:val="0"/>
          <w:color w:val="auto"/>
          <w:sz w:val="33"/>
          <w:szCs w:val="33"/>
        </w:rPr>
        <w:t>Applications of L298N Module</w:t>
      </w:r>
      <w:r>
        <w:rPr>
          <w:rStyle w:val="Strong"/>
          <w:rFonts w:ascii="Segoe UI" w:hAnsi="Segoe UI" w:cs="Segoe UI"/>
          <w:b w:val="0"/>
          <w:bCs w:val="0"/>
          <w:color w:val="auto"/>
          <w:sz w:val="33"/>
          <w:szCs w:val="33"/>
        </w:rPr>
        <w:t xml:space="preserve"> :</w:t>
      </w:r>
    </w:p>
    <w:p w14:paraId="0B4854A8" w14:textId="77777777" w:rsidR="00432229" w:rsidRDefault="00432229" w:rsidP="00432229">
      <w:pPr>
        <w:numPr>
          <w:ilvl w:val="0"/>
          <w:numId w:val="35"/>
        </w:numPr>
        <w:shd w:val="clear" w:color="auto" w:fill="FFFFFF"/>
        <w:spacing w:before="100" w:beforeAutospacing="1" w:after="100" w:afterAutospacing="1"/>
        <w:jc w:val="both"/>
        <w:rPr>
          <w:rFonts w:ascii="Segoe UI" w:hAnsi="Segoe UI" w:cs="Segoe UI"/>
          <w:color w:val="212529"/>
          <w:sz w:val="24"/>
          <w:szCs w:val="24"/>
        </w:rPr>
      </w:pPr>
      <w:r>
        <w:rPr>
          <w:rFonts w:ascii="Segoe UI" w:hAnsi="Segoe UI" w:cs="Segoe UI"/>
          <w:color w:val="212529"/>
        </w:rPr>
        <w:t>Drive DC motors.</w:t>
      </w:r>
    </w:p>
    <w:p w14:paraId="70E46567" w14:textId="77777777" w:rsidR="00432229" w:rsidRDefault="00432229" w:rsidP="00432229">
      <w:pPr>
        <w:numPr>
          <w:ilvl w:val="0"/>
          <w:numId w:val="35"/>
        </w:numPr>
        <w:shd w:val="clear" w:color="auto" w:fill="FFFFFF"/>
        <w:spacing w:before="100" w:beforeAutospacing="1" w:after="100" w:afterAutospacing="1"/>
        <w:jc w:val="both"/>
        <w:rPr>
          <w:rFonts w:ascii="Segoe UI" w:hAnsi="Segoe UI" w:cs="Segoe UI"/>
          <w:color w:val="212529"/>
        </w:rPr>
      </w:pPr>
      <w:r>
        <w:rPr>
          <w:rFonts w:ascii="Segoe UI" w:hAnsi="Segoe UI" w:cs="Segoe UI"/>
          <w:color w:val="212529"/>
        </w:rPr>
        <w:t>Drive stepping motors</w:t>
      </w:r>
    </w:p>
    <w:p w14:paraId="56F989D5" w14:textId="5F56C61E" w:rsidR="00976A9C" w:rsidRDefault="00432229" w:rsidP="00432229">
      <w:pPr>
        <w:numPr>
          <w:ilvl w:val="0"/>
          <w:numId w:val="35"/>
        </w:numPr>
        <w:shd w:val="clear" w:color="auto" w:fill="FFFFFF"/>
        <w:spacing w:before="100" w:beforeAutospacing="1" w:after="100" w:afterAutospacing="1"/>
        <w:jc w:val="both"/>
        <w:rPr>
          <w:rFonts w:ascii="Segoe UI" w:hAnsi="Segoe UI" w:cs="Segoe UI"/>
          <w:color w:val="212529"/>
        </w:rPr>
      </w:pPr>
      <w:r>
        <w:rPr>
          <w:rFonts w:ascii="Segoe UI" w:hAnsi="Segoe UI" w:cs="Segoe UI"/>
          <w:color w:val="212529"/>
        </w:rPr>
        <w:lastRenderedPageBreak/>
        <w:t>In Robotics</w:t>
      </w:r>
    </w:p>
    <w:p w14:paraId="1EFB57E6" w14:textId="0E7A8E5F" w:rsidR="00432229" w:rsidRPr="00432229" w:rsidRDefault="00432229" w:rsidP="00432229">
      <w:pPr>
        <w:shd w:val="clear" w:color="auto" w:fill="FFFFFF"/>
        <w:spacing w:before="100" w:beforeAutospacing="1" w:after="100" w:afterAutospacing="1"/>
        <w:ind w:left="720"/>
        <w:jc w:val="both"/>
        <w:rPr>
          <w:rStyle w:val="Strong"/>
          <w:u w:val="single"/>
        </w:rPr>
      </w:pPr>
      <w:r w:rsidRPr="00432229">
        <w:rPr>
          <w:rStyle w:val="Strong"/>
          <w:u w:val="single"/>
        </w:rPr>
        <w:t>4) MOTORS :</w:t>
      </w:r>
    </w:p>
    <w:p w14:paraId="049C7126" w14:textId="2277DCA2" w:rsidR="00976A9C" w:rsidRDefault="00432229" w:rsidP="001500D6">
      <w:pPr>
        <w:rPr>
          <w:rFonts w:ascii="Arial" w:hAnsi="Arial" w:cs="Arial"/>
          <w:color w:val="202124"/>
          <w:shd w:val="clear" w:color="auto" w:fill="FFFFFF"/>
        </w:rPr>
      </w:pPr>
      <w:r>
        <w:rPr>
          <w:rFonts w:ascii="Arial" w:hAnsi="Arial" w:cs="Arial"/>
          <w:color w:val="202124"/>
          <w:shd w:val="clear" w:color="auto" w:fill="FFFFFF"/>
        </w:rPr>
        <w:t>The circuit comprises of Arduino UNO Board, HC-05/HC-06 </w:t>
      </w:r>
      <w:r>
        <w:rPr>
          <w:rFonts w:ascii="Arial" w:hAnsi="Arial" w:cs="Arial"/>
          <w:b/>
          <w:bCs/>
          <w:color w:val="202124"/>
          <w:shd w:val="clear" w:color="auto" w:fill="FFFFFF"/>
        </w:rPr>
        <w:t>Bluetooth Module</w:t>
      </w:r>
      <w:r>
        <w:rPr>
          <w:rFonts w:ascii="Arial" w:hAnsi="Arial" w:cs="Arial"/>
          <w:color w:val="202124"/>
          <w:shd w:val="clear" w:color="auto" w:fill="FFFFFF"/>
        </w:rPr>
        <w:t>, L293D </w:t>
      </w:r>
      <w:r>
        <w:rPr>
          <w:rFonts w:ascii="Arial" w:hAnsi="Arial" w:cs="Arial"/>
          <w:b/>
          <w:bCs/>
          <w:color w:val="202124"/>
          <w:shd w:val="clear" w:color="auto" w:fill="FFFFFF"/>
        </w:rPr>
        <w:t>Motor</w:t>
      </w:r>
      <w:r>
        <w:rPr>
          <w:rFonts w:ascii="Arial" w:hAnsi="Arial" w:cs="Arial"/>
          <w:color w:val="202124"/>
          <w:shd w:val="clear" w:color="auto" w:fill="FFFFFF"/>
        </w:rPr>
        <w:t> Driver IC, a couple of DC Geared </w:t>
      </w:r>
      <w:r>
        <w:rPr>
          <w:rFonts w:ascii="Arial" w:hAnsi="Arial" w:cs="Arial"/>
          <w:b/>
          <w:bCs/>
          <w:color w:val="202124"/>
          <w:shd w:val="clear" w:color="auto" w:fill="FFFFFF"/>
        </w:rPr>
        <w:t>Motors</w:t>
      </w:r>
      <w:r>
        <w:rPr>
          <w:rFonts w:ascii="Arial" w:hAnsi="Arial" w:cs="Arial"/>
          <w:color w:val="202124"/>
          <w:shd w:val="clear" w:color="auto" w:fill="FFFFFF"/>
        </w:rPr>
        <w:t> of 200 RPM and a 9V Battery. The TX, RX pins of Arduino is associated with Rx, Tx pins of </w:t>
      </w:r>
      <w:r>
        <w:rPr>
          <w:rFonts w:ascii="Arial" w:hAnsi="Arial" w:cs="Arial"/>
          <w:b/>
          <w:bCs/>
          <w:color w:val="202124"/>
          <w:shd w:val="clear" w:color="auto" w:fill="FFFFFF"/>
        </w:rPr>
        <w:t>Bluetooth Module</w:t>
      </w:r>
      <w:r>
        <w:rPr>
          <w:rFonts w:ascii="Arial" w:hAnsi="Arial" w:cs="Arial"/>
          <w:color w:val="202124"/>
          <w:shd w:val="clear" w:color="auto" w:fill="FFFFFF"/>
        </w:rPr>
        <w:t>. The </w:t>
      </w:r>
      <w:r>
        <w:rPr>
          <w:rFonts w:ascii="Arial" w:hAnsi="Arial" w:cs="Arial"/>
          <w:b/>
          <w:bCs/>
          <w:color w:val="202124"/>
          <w:shd w:val="clear" w:color="auto" w:fill="FFFFFF"/>
        </w:rPr>
        <w:t>Bluetooth Module</w:t>
      </w:r>
      <w:r>
        <w:rPr>
          <w:rFonts w:ascii="Arial" w:hAnsi="Arial" w:cs="Arial"/>
          <w:color w:val="202124"/>
          <w:shd w:val="clear" w:color="auto" w:fill="FFFFFF"/>
        </w:rPr>
        <w:t> is provided with 5V.</w:t>
      </w:r>
    </w:p>
    <w:p w14:paraId="6B580259" w14:textId="2A5F05D2" w:rsidR="00432229" w:rsidRDefault="00432229" w:rsidP="001500D6">
      <w:pPr>
        <w:rPr>
          <w:rFonts w:ascii="Arial" w:hAnsi="Arial" w:cs="Arial"/>
          <w:color w:val="202124"/>
          <w:shd w:val="clear" w:color="auto" w:fill="FFFFFF"/>
        </w:rPr>
      </w:pPr>
    </w:p>
    <w:p w14:paraId="1A6F1BF0" w14:textId="0434AE67" w:rsidR="00432229" w:rsidRDefault="00432229" w:rsidP="001500D6">
      <w:pPr>
        <w:rPr>
          <w:u w:val="thick"/>
        </w:rPr>
      </w:pPr>
      <w:r>
        <w:rPr>
          <w:noProof/>
          <w:u w:val="thick"/>
        </w:rPr>
        <w:drawing>
          <wp:inline distT="0" distB="0" distL="0" distR="0" wp14:anchorId="57C941D4" wp14:editId="2D7FC50D">
            <wp:extent cx="2410460" cy="1898015"/>
            <wp:effectExtent l="0" t="0" r="889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10460" cy="1898015"/>
                    </a:xfrm>
                    <a:prstGeom prst="rect">
                      <a:avLst/>
                    </a:prstGeom>
                    <a:noFill/>
                    <a:ln>
                      <a:noFill/>
                    </a:ln>
                  </pic:spPr>
                </pic:pic>
              </a:graphicData>
            </a:graphic>
          </wp:inline>
        </w:drawing>
      </w:r>
    </w:p>
    <w:p w14:paraId="74134902" w14:textId="22E4B648" w:rsidR="003D5834" w:rsidRDefault="003D5834" w:rsidP="001500D6">
      <w:pPr>
        <w:rPr>
          <w:u w:val="thick"/>
        </w:rPr>
      </w:pPr>
    </w:p>
    <w:p w14:paraId="4374EE9E" w14:textId="77777777" w:rsidR="003D5834" w:rsidRPr="00ED3408" w:rsidRDefault="003D5834" w:rsidP="003D5834">
      <w:pPr>
        <w:rPr>
          <w:rFonts w:ascii="Times New Roman" w:hAnsi="Times New Roman" w:cs="Times New Roman"/>
          <w:b/>
          <w:bCs/>
          <w:color w:val="000000" w:themeColor="text1"/>
          <w:sz w:val="36"/>
          <w:szCs w:val="36"/>
          <w:lang w:val="en-IN"/>
        </w:rPr>
      </w:pPr>
      <w:r w:rsidRPr="00ED3408">
        <w:rPr>
          <w:rFonts w:ascii="Times New Roman" w:hAnsi="Times New Roman" w:cs="Times New Roman"/>
          <w:b/>
          <w:bCs/>
          <w:color w:val="000000" w:themeColor="text1"/>
          <w:sz w:val="36"/>
          <w:szCs w:val="36"/>
          <w:lang w:val="en-IN"/>
        </w:rPr>
        <w:t>B</w:t>
      </w:r>
      <w:r>
        <w:rPr>
          <w:rFonts w:ascii="Times New Roman" w:hAnsi="Times New Roman" w:cs="Times New Roman"/>
          <w:b/>
          <w:bCs/>
          <w:color w:val="000000" w:themeColor="text1"/>
          <w:sz w:val="36"/>
          <w:szCs w:val="36"/>
          <w:lang w:val="en-IN"/>
        </w:rPr>
        <w:t>LUETOOTH MODULE(HC-05)</w:t>
      </w:r>
    </w:p>
    <w:p w14:paraId="3B31B901" w14:textId="0B953424" w:rsidR="003D5834" w:rsidRDefault="003D5834" w:rsidP="001500D6">
      <w:pPr>
        <w:rPr>
          <w:u w:val="thick"/>
        </w:rPr>
      </w:pPr>
      <w:r>
        <w:rPr>
          <w:noProof/>
        </w:rPr>
        <w:drawing>
          <wp:inline distT="0" distB="0" distL="0" distR="0" wp14:anchorId="1260B60C" wp14:editId="290DCEA0">
            <wp:extent cx="5236845" cy="3733800"/>
            <wp:effectExtent l="0" t="0" r="1905" b="0"/>
            <wp:docPr id="14" name="Picture 14" descr="HC-05 Bluetooth Module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C-05 Bluetooth Module Pinou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36845" cy="3733800"/>
                    </a:xfrm>
                    <a:prstGeom prst="rect">
                      <a:avLst/>
                    </a:prstGeom>
                    <a:noFill/>
                    <a:ln>
                      <a:noFill/>
                    </a:ln>
                  </pic:spPr>
                </pic:pic>
              </a:graphicData>
            </a:graphic>
          </wp:inline>
        </w:drawing>
      </w:r>
    </w:p>
    <w:p w14:paraId="7955F747" w14:textId="6C0A83DE" w:rsidR="003D5834" w:rsidRPr="003D5834" w:rsidRDefault="003D5834" w:rsidP="003D5834">
      <w:pPr>
        <w:pStyle w:val="Heading3"/>
        <w:shd w:val="clear" w:color="auto" w:fill="FFFFFF"/>
        <w:spacing w:before="0" w:after="150"/>
        <w:jc w:val="both"/>
        <w:rPr>
          <w:rFonts w:ascii="Segoe UI" w:hAnsi="Segoe UI" w:cs="Segoe UI"/>
          <w:color w:val="auto"/>
          <w:sz w:val="33"/>
          <w:szCs w:val="33"/>
        </w:rPr>
      </w:pPr>
      <w:r w:rsidRPr="003D5834">
        <w:rPr>
          <w:rStyle w:val="Strong"/>
          <w:rFonts w:ascii="Segoe UI" w:hAnsi="Segoe UI" w:cs="Segoe UI"/>
          <w:b w:val="0"/>
          <w:bCs w:val="0"/>
          <w:color w:val="auto"/>
          <w:sz w:val="33"/>
          <w:szCs w:val="33"/>
        </w:rPr>
        <w:lastRenderedPageBreak/>
        <w:t>Pin Configuration</w:t>
      </w:r>
      <w:r>
        <w:rPr>
          <w:rStyle w:val="Strong"/>
          <w:rFonts w:ascii="Segoe UI" w:hAnsi="Segoe UI" w:cs="Segoe UI"/>
          <w:b w:val="0"/>
          <w:bCs w:val="0"/>
          <w:color w:val="auto"/>
          <w:sz w:val="33"/>
          <w:szCs w:val="33"/>
        </w:rPr>
        <w:t xml:space="preserve"> :</w:t>
      </w:r>
    </w:p>
    <w:tbl>
      <w:tblPr>
        <w:tblW w:w="10944"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1210"/>
        <w:gridCol w:w="1541"/>
        <w:gridCol w:w="8193"/>
      </w:tblGrid>
      <w:tr w:rsidR="003D5834" w14:paraId="6BA45418" w14:textId="77777777" w:rsidTr="003D5834">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71FC53D4" w14:textId="77777777" w:rsidR="003D5834" w:rsidRDefault="003D5834">
            <w:pPr>
              <w:pStyle w:val="NormalWeb"/>
              <w:spacing w:before="0" w:beforeAutospacing="0" w:after="0" w:afterAutospacing="0" w:line="420" w:lineRule="atLeast"/>
              <w:jc w:val="both"/>
              <w:rPr>
                <w:rFonts w:ascii="Segoe UI" w:hAnsi="Segoe UI" w:cs="Segoe UI"/>
                <w:color w:val="212529"/>
              </w:rPr>
            </w:pPr>
            <w:r>
              <w:rPr>
                <w:rStyle w:val="Strong"/>
                <w:rFonts w:ascii="Segoe UI" w:eastAsiaTheme="majorEastAsia" w:hAnsi="Segoe UI" w:cs="Segoe UI"/>
                <w:color w:val="212529"/>
              </w:rPr>
              <w:t>Pin Number</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7828E1BA" w14:textId="77777777" w:rsidR="003D5834" w:rsidRDefault="003D5834">
            <w:pPr>
              <w:pStyle w:val="NormalWeb"/>
              <w:spacing w:before="0" w:beforeAutospacing="0" w:after="0" w:afterAutospacing="0" w:line="420" w:lineRule="atLeast"/>
              <w:jc w:val="both"/>
              <w:rPr>
                <w:rFonts w:ascii="Segoe UI" w:hAnsi="Segoe UI" w:cs="Segoe UI"/>
                <w:color w:val="212529"/>
              </w:rPr>
            </w:pPr>
            <w:r>
              <w:rPr>
                <w:rStyle w:val="Strong"/>
                <w:rFonts w:ascii="Segoe UI" w:eastAsiaTheme="majorEastAsia" w:hAnsi="Segoe UI" w:cs="Segoe UI"/>
                <w:color w:val="212529"/>
              </w:rPr>
              <w:t>Pin Name</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53688432" w14:textId="77777777" w:rsidR="003D5834" w:rsidRDefault="003D5834">
            <w:pPr>
              <w:pStyle w:val="NormalWeb"/>
              <w:spacing w:before="0" w:beforeAutospacing="0" w:after="0" w:afterAutospacing="0" w:line="420" w:lineRule="atLeast"/>
              <w:jc w:val="both"/>
              <w:rPr>
                <w:rFonts w:ascii="Segoe UI" w:hAnsi="Segoe UI" w:cs="Segoe UI"/>
                <w:color w:val="212529"/>
              </w:rPr>
            </w:pPr>
            <w:r>
              <w:rPr>
                <w:rStyle w:val="Strong"/>
                <w:rFonts w:ascii="Segoe UI" w:eastAsiaTheme="majorEastAsia" w:hAnsi="Segoe UI" w:cs="Segoe UI"/>
                <w:color w:val="212529"/>
              </w:rPr>
              <w:t>Description</w:t>
            </w:r>
          </w:p>
        </w:tc>
      </w:tr>
      <w:tr w:rsidR="003D5834" w14:paraId="5D127225" w14:textId="77777777" w:rsidTr="003D5834">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1A3B0612" w14:textId="77777777" w:rsidR="003D5834" w:rsidRDefault="003D5834">
            <w:pPr>
              <w:pStyle w:val="NormalWeb"/>
              <w:spacing w:before="0" w:beforeAutospacing="0" w:after="0" w:afterAutospacing="0" w:line="420" w:lineRule="atLeast"/>
              <w:jc w:val="both"/>
              <w:rPr>
                <w:rFonts w:ascii="Segoe UI" w:hAnsi="Segoe UI" w:cs="Segoe UI"/>
                <w:color w:val="212529"/>
              </w:rPr>
            </w:pPr>
            <w:r>
              <w:rPr>
                <w:rFonts w:ascii="Segoe UI" w:hAnsi="Segoe UI" w:cs="Segoe UI"/>
                <w:color w:val="212529"/>
              </w:rPr>
              <w:t>1</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6564A300" w14:textId="77777777" w:rsidR="003D5834" w:rsidRDefault="003D5834">
            <w:pPr>
              <w:pStyle w:val="NormalWeb"/>
              <w:spacing w:before="0" w:beforeAutospacing="0" w:after="0" w:afterAutospacing="0" w:line="420" w:lineRule="atLeast"/>
              <w:jc w:val="both"/>
              <w:rPr>
                <w:rFonts w:ascii="Segoe UI" w:hAnsi="Segoe UI" w:cs="Segoe UI"/>
                <w:color w:val="212529"/>
              </w:rPr>
            </w:pPr>
            <w:r>
              <w:rPr>
                <w:rFonts w:ascii="Segoe UI" w:hAnsi="Segoe UI" w:cs="Segoe UI"/>
                <w:color w:val="212529"/>
              </w:rPr>
              <w:t>Enable / Key</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60CE1542" w14:textId="77777777" w:rsidR="003D5834" w:rsidRDefault="003D5834">
            <w:pPr>
              <w:pStyle w:val="NormalWeb"/>
              <w:spacing w:before="0" w:beforeAutospacing="0" w:after="0" w:afterAutospacing="0" w:line="420" w:lineRule="atLeast"/>
              <w:jc w:val="both"/>
              <w:rPr>
                <w:rFonts w:ascii="Segoe UI" w:hAnsi="Segoe UI" w:cs="Segoe UI"/>
                <w:color w:val="212529"/>
              </w:rPr>
            </w:pPr>
            <w:r>
              <w:rPr>
                <w:rFonts w:ascii="Segoe UI" w:hAnsi="Segoe UI" w:cs="Segoe UI"/>
                <w:color w:val="212529"/>
              </w:rPr>
              <w:t>This pin is used to toggle between Data Mode (set low) and AT command mode (set high). By default it is in Data mode</w:t>
            </w:r>
          </w:p>
        </w:tc>
      </w:tr>
      <w:tr w:rsidR="003D5834" w14:paraId="0932DBAE" w14:textId="77777777" w:rsidTr="003D5834">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27B1E83C" w14:textId="77777777" w:rsidR="003D5834" w:rsidRDefault="003D5834">
            <w:pPr>
              <w:pStyle w:val="NormalWeb"/>
              <w:spacing w:before="0" w:beforeAutospacing="0" w:after="0" w:afterAutospacing="0" w:line="420" w:lineRule="atLeast"/>
              <w:jc w:val="both"/>
              <w:rPr>
                <w:rFonts w:ascii="Segoe UI" w:hAnsi="Segoe UI" w:cs="Segoe UI"/>
                <w:color w:val="212529"/>
              </w:rPr>
            </w:pPr>
            <w:r>
              <w:rPr>
                <w:rFonts w:ascii="Segoe UI" w:hAnsi="Segoe UI" w:cs="Segoe UI"/>
                <w:color w:val="212529"/>
              </w:rPr>
              <w:t>2</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6F2703C3" w14:textId="77777777" w:rsidR="003D5834" w:rsidRDefault="003D5834">
            <w:pPr>
              <w:pStyle w:val="NormalWeb"/>
              <w:spacing w:before="0" w:beforeAutospacing="0" w:after="0" w:afterAutospacing="0" w:line="420" w:lineRule="atLeast"/>
              <w:jc w:val="both"/>
              <w:rPr>
                <w:rFonts w:ascii="Segoe UI" w:hAnsi="Segoe UI" w:cs="Segoe UI"/>
                <w:color w:val="212529"/>
              </w:rPr>
            </w:pPr>
            <w:proofErr w:type="spellStart"/>
            <w:r>
              <w:rPr>
                <w:rFonts w:ascii="Segoe UI" w:hAnsi="Segoe UI" w:cs="Segoe UI"/>
                <w:color w:val="212529"/>
              </w:rPr>
              <w:t>Vcc</w:t>
            </w:r>
            <w:proofErr w:type="spellEnd"/>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46C831FF" w14:textId="77777777" w:rsidR="003D5834" w:rsidRDefault="003D5834">
            <w:pPr>
              <w:pStyle w:val="NormalWeb"/>
              <w:spacing w:before="0" w:beforeAutospacing="0" w:after="0" w:afterAutospacing="0" w:line="420" w:lineRule="atLeast"/>
              <w:jc w:val="both"/>
              <w:rPr>
                <w:rFonts w:ascii="Segoe UI" w:hAnsi="Segoe UI" w:cs="Segoe UI"/>
                <w:color w:val="212529"/>
              </w:rPr>
            </w:pPr>
            <w:r>
              <w:rPr>
                <w:rFonts w:ascii="Segoe UI" w:hAnsi="Segoe UI" w:cs="Segoe UI"/>
                <w:color w:val="212529"/>
              </w:rPr>
              <w:t>Powers the module. Connect to +5V Supply voltage</w:t>
            </w:r>
          </w:p>
        </w:tc>
      </w:tr>
      <w:tr w:rsidR="003D5834" w14:paraId="5725E450" w14:textId="77777777" w:rsidTr="003D5834">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7F226618" w14:textId="77777777" w:rsidR="003D5834" w:rsidRDefault="003D5834">
            <w:pPr>
              <w:pStyle w:val="NormalWeb"/>
              <w:spacing w:before="0" w:beforeAutospacing="0" w:after="0" w:afterAutospacing="0" w:line="420" w:lineRule="atLeast"/>
              <w:jc w:val="both"/>
              <w:rPr>
                <w:rFonts w:ascii="Segoe UI" w:hAnsi="Segoe UI" w:cs="Segoe UI"/>
                <w:color w:val="212529"/>
              </w:rPr>
            </w:pPr>
            <w:r>
              <w:rPr>
                <w:rFonts w:ascii="Segoe UI" w:hAnsi="Segoe UI" w:cs="Segoe UI"/>
                <w:color w:val="212529"/>
              </w:rPr>
              <w:t>3</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65B39649" w14:textId="77777777" w:rsidR="003D5834" w:rsidRDefault="003D5834">
            <w:pPr>
              <w:pStyle w:val="NormalWeb"/>
              <w:spacing w:before="0" w:beforeAutospacing="0" w:after="0" w:afterAutospacing="0" w:line="420" w:lineRule="atLeast"/>
              <w:jc w:val="both"/>
              <w:rPr>
                <w:rFonts w:ascii="Segoe UI" w:hAnsi="Segoe UI" w:cs="Segoe UI"/>
                <w:color w:val="212529"/>
              </w:rPr>
            </w:pPr>
            <w:r>
              <w:rPr>
                <w:rFonts w:ascii="Segoe UI" w:hAnsi="Segoe UI" w:cs="Segoe UI"/>
                <w:color w:val="212529"/>
              </w:rPr>
              <w:t>Ground</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35995A31" w14:textId="77777777" w:rsidR="003D5834" w:rsidRDefault="003D5834">
            <w:pPr>
              <w:pStyle w:val="NormalWeb"/>
              <w:spacing w:before="0" w:beforeAutospacing="0" w:after="0" w:afterAutospacing="0" w:line="420" w:lineRule="atLeast"/>
              <w:jc w:val="both"/>
              <w:rPr>
                <w:rFonts w:ascii="Segoe UI" w:hAnsi="Segoe UI" w:cs="Segoe UI"/>
                <w:color w:val="212529"/>
              </w:rPr>
            </w:pPr>
            <w:r>
              <w:rPr>
                <w:rFonts w:ascii="Segoe UI" w:hAnsi="Segoe UI" w:cs="Segoe UI"/>
                <w:color w:val="212529"/>
              </w:rPr>
              <w:t>Ground pin of module, connect to system ground.</w:t>
            </w:r>
          </w:p>
        </w:tc>
      </w:tr>
      <w:tr w:rsidR="003D5834" w14:paraId="6701B5E8" w14:textId="77777777" w:rsidTr="003D5834">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63B4BB16" w14:textId="77777777" w:rsidR="003D5834" w:rsidRDefault="003D5834">
            <w:pPr>
              <w:pStyle w:val="NormalWeb"/>
              <w:spacing w:before="0" w:beforeAutospacing="0" w:after="0" w:afterAutospacing="0" w:line="420" w:lineRule="atLeast"/>
              <w:jc w:val="both"/>
              <w:rPr>
                <w:rFonts w:ascii="Segoe UI" w:hAnsi="Segoe UI" w:cs="Segoe UI"/>
                <w:color w:val="212529"/>
              </w:rPr>
            </w:pPr>
            <w:r>
              <w:rPr>
                <w:rFonts w:ascii="Segoe UI" w:hAnsi="Segoe UI" w:cs="Segoe UI"/>
                <w:color w:val="212529"/>
              </w:rPr>
              <w:t>4</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277A15A8" w14:textId="77777777" w:rsidR="003D5834" w:rsidRDefault="003D5834">
            <w:pPr>
              <w:pStyle w:val="NormalWeb"/>
              <w:spacing w:before="0" w:beforeAutospacing="0" w:after="0" w:afterAutospacing="0" w:line="420" w:lineRule="atLeast"/>
              <w:jc w:val="both"/>
              <w:rPr>
                <w:rFonts w:ascii="Segoe UI" w:hAnsi="Segoe UI" w:cs="Segoe UI"/>
                <w:color w:val="212529"/>
              </w:rPr>
            </w:pPr>
            <w:r>
              <w:rPr>
                <w:rFonts w:ascii="Segoe UI" w:hAnsi="Segoe UI" w:cs="Segoe UI"/>
                <w:color w:val="212529"/>
              </w:rPr>
              <w:t>TX – Transmitter</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119D9FA2" w14:textId="77777777" w:rsidR="003D5834" w:rsidRDefault="003D5834">
            <w:pPr>
              <w:pStyle w:val="NormalWeb"/>
              <w:spacing w:before="0" w:beforeAutospacing="0" w:after="0" w:afterAutospacing="0" w:line="420" w:lineRule="atLeast"/>
              <w:jc w:val="both"/>
              <w:rPr>
                <w:rFonts w:ascii="Segoe UI" w:hAnsi="Segoe UI" w:cs="Segoe UI"/>
                <w:color w:val="212529"/>
              </w:rPr>
            </w:pPr>
            <w:r>
              <w:rPr>
                <w:rFonts w:ascii="Segoe UI" w:hAnsi="Segoe UI" w:cs="Segoe UI"/>
                <w:color w:val="212529"/>
              </w:rPr>
              <w:t>Transmits Serial Data. Everything received via Bluetooth will be given out by this pin as serial data.</w:t>
            </w:r>
          </w:p>
        </w:tc>
      </w:tr>
      <w:tr w:rsidR="003D5834" w14:paraId="103962C0" w14:textId="77777777" w:rsidTr="003D5834">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47AC7DFE" w14:textId="77777777" w:rsidR="003D5834" w:rsidRDefault="003D5834">
            <w:pPr>
              <w:pStyle w:val="NormalWeb"/>
              <w:spacing w:before="0" w:beforeAutospacing="0" w:after="0" w:afterAutospacing="0" w:line="420" w:lineRule="atLeast"/>
              <w:jc w:val="both"/>
              <w:rPr>
                <w:rFonts w:ascii="Segoe UI" w:hAnsi="Segoe UI" w:cs="Segoe UI"/>
                <w:color w:val="212529"/>
              </w:rPr>
            </w:pPr>
            <w:r>
              <w:rPr>
                <w:rFonts w:ascii="Segoe UI" w:hAnsi="Segoe UI" w:cs="Segoe UI"/>
                <w:color w:val="212529"/>
              </w:rPr>
              <w:t>5</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3F6A44A7" w14:textId="77777777" w:rsidR="003D5834" w:rsidRDefault="003D5834">
            <w:pPr>
              <w:pStyle w:val="NormalWeb"/>
              <w:spacing w:before="0" w:beforeAutospacing="0" w:after="0" w:afterAutospacing="0" w:line="420" w:lineRule="atLeast"/>
              <w:jc w:val="both"/>
              <w:rPr>
                <w:rFonts w:ascii="Segoe UI" w:hAnsi="Segoe UI" w:cs="Segoe UI"/>
                <w:color w:val="212529"/>
              </w:rPr>
            </w:pPr>
            <w:r>
              <w:rPr>
                <w:rFonts w:ascii="Segoe UI" w:hAnsi="Segoe UI" w:cs="Segoe UI"/>
                <w:color w:val="212529"/>
              </w:rPr>
              <w:t>RX – Receiver</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6AD88A2A" w14:textId="77777777" w:rsidR="003D5834" w:rsidRDefault="003D5834">
            <w:pPr>
              <w:pStyle w:val="NormalWeb"/>
              <w:spacing w:before="0" w:beforeAutospacing="0" w:after="0" w:afterAutospacing="0" w:line="420" w:lineRule="atLeast"/>
              <w:jc w:val="both"/>
              <w:rPr>
                <w:rFonts w:ascii="Segoe UI" w:hAnsi="Segoe UI" w:cs="Segoe UI"/>
                <w:color w:val="212529"/>
              </w:rPr>
            </w:pPr>
            <w:r>
              <w:rPr>
                <w:rFonts w:ascii="Segoe UI" w:hAnsi="Segoe UI" w:cs="Segoe UI"/>
                <w:color w:val="212529"/>
              </w:rPr>
              <w:t>Receive Serial Data. Every serial data given to this pin will be broadcasted via Bluetooth</w:t>
            </w:r>
          </w:p>
        </w:tc>
      </w:tr>
      <w:tr w:rsidR="003D5834" w14:paraId="4028D845" w14:textId="77777777" w:rsidTr="003D5834">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048E0C09" w14:textId="77777777" w:rsidR="003D5834" w:rsidRDefault="003D5834">
            <w:pPr>
              <w:pStyle w:val="NormalWeb"/>
              <w:spacing w:before="0" w:beforeAutospacing="0" w:after="0" w:afterAutospacing="0" w:line="420" w:lineRule="atLeast"/>
              <w:jc w:val="both"/>
              <w:rPr>
                <w:rFonts w:ascii="Segoe UI" w:hAnsi="Segoe UI" w:cs="Segoe UI"/>
                <w:color w:val="212529"/>
              </w:rPr>
            </w:pPr>
            <w:r>
              <w:rPr>
                <w:rFonts w:ascii="Segoe UI" w:hAnsi="Segoe UI" w:cs="Segoe UI"/>
                <w:color w:val="212529"/>
              </w:rPr>
              <w:t>6</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58707628" w14:textId="77777777" w:rsidR="003D5834" w:rsidRDefault="003D5834">
            <w:pPr>
              <w:pStyle w:val="NormalWeb"/>
              <w:spacing w:before="0" w:beforeAutospacing="0" w:after="0" w:afterAutospacing="0" w:line="420" w:lineRule="atLeast"/>
              <w:jc w:val="both"/>
              <w:rPr>
                <w:rFonts w:ascii="Segoe UI" w:hAnsi="Segoe UI" w:cs="Segoe UI"/>
                <w:color w:val="212529"/>
              </w:rPr>
            </w:pPr>
            <w:r>
              <w:rPr>
                <w:rFonts w:ascii="Segoe UI" w:hAnsi="Segoe UI" w:cs="Segoe UI"/>
                <w:color w:val="212529"/>
              </w:rPr>
              <w:t>State</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6D71C1E8" w14:textId="77777777" w:rsidR="003D5834" w:rsidRDefault="003D5834">
            <w:pPr>
              <w:pStyle w:val="NormalWeb"/>
              <w:spacing w:before="0" w:beforeAutospacing="0" w:after="0" w:afterAutospacing="0" w:line="420" w:lineRule="atLeast"/>
              <w:jc w:val="both"/>
              <w:rPr>
                <w:rFonts w:ascii="Segoe UI" w:hAnsi="Segoe UI" w:cs="Segoe UI"/>
                <w:color w:val="212529"/>
              </w:rPr>
            </w:pPr>
            <w:r>
              <w:rPr>
                <w:rFonts w:ascii="Segoe UI" w:hAnsi="Segoe UI" w:cs="Segoe UI"/>
                <w:color w:val="212529"/>
              </w:rPr>
              <w:t>The state pin is connected to on board LED, it can be used as a feedback to check if Bluetooth is working properly.</w:t>
            </w:r>
          </w:p>
        </w:tc>
      </w:tr>
      <w:tr w:rsidR="003D5834" w14:paraId="00121AC4" w14:textId="77777777" w:rsidTr="003D5834">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79FD939F" w14:textId="77777777" w:rsidR="003D5834" w:rsidRDefault="003D5834">
            <w:pPr>
              <w:pStyle w:val="NormalWeb"/>
              <w:spacing w:before="0" w:beforeAutospacing="0" w:after="0" w:afterAutospacing="0" w:line="420" w:lineRule="atLeast"/>
              <w:jc w:val="both"/>
              <w:rPr>
                <w:rFonts w:ascii="Segoe UI" w:hAnsi="Segoe UI" w:cs="Segoe UI"/>
                <w:color w:val="212529"/>
              </w:rPr>
            </w:pPr>
            <w:r>
              <w:rPr>
                <w:rFonts w:ascii="Segoe UI" w:hAnsi="Segoe UI" w:cs="Segoe UI"/>
                <w:color w:val="212529"/>
              </w:rPr>
              <w:t>7</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101542AF" w14:textId="77777777" w:rsidR="003D5834" w:rsidRDefault="003D5834">
            <w:pPr>
              <w:pStyle w:val="NormalWeb"/>
              <w:spacing w:before="0" w:beforeAutospacing="0" w:after="0" w:afterAutospacing="0" w:line="420" w:lineRule="atLeast"/>
              <w:jc w:val="both"/>
              <w:rPr>
                <w:rFonts w:ascii="Segoe UI" w:hAnsi="Segoe UI" w:cs="Segoe UI"/>
                <w:color w:val="212529"/>
              </w:rPr>
            </w:pPr>
            <w:r>
              <w:rPr>
                <w:rFonts w:ascii="Segoe UI" w:hAnsi="Segoe UI" w:cs="Segoe UI"/>
                <w:color w:val="212529"/>
              </w:rPr>
              <w:t>LED</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1AABFA3C" w14:textId="77777777" w:rsidR="003D5834" w:rsidRDefault="003D5834">
            <w:pPr>
              <w:pStyle w:val="NormalWeb"/>
              <w:spacing w:before="0" w:beforeAutospacing="0" w:after="0" w:afterAutospacing="0" w:line="420" w:lineRule="atLeast"/>
              <w:jc w:val="both"/>
              <w:rPr>
                <w:rFonts w:ascii="Segoe UI" w:hAnsi="Segoe UI" w:cs="Segoe UI"/>
                <w:color w:val="212529"/>
              </w:rPr>
            </w:pPr>
            <w:r>
              <w:rPr>
                <w:rFonts w:ascii="Segoe UI" w:hAnsi="Segoe UI" w:cs="Segoe UI"/>
                <w:color w:val="212529"/>
              </w:rPr>
              <w:t>Indicates the status of Module</w:t>
            </w:r>
          </w:p>
          <w:p w14:paraId="52AB8E49" w14:textId="77777777" w:rsidR="003D5834" w:rsidRDefault="003D5834" w:rsidP="003D5834">
            <w:pPr>
              <w:numPr>
                <w:ilvl w:val="0"/>
                <w:numId w:val="36"/>
              </w:numPr>
              <w:spacing w:before="100" w:beforeAutospacing="1" w:after="100" w:afterAutospacing="1"/>
              <w:jc w:val="both"/>
              <w:rPr>
                <w:rFonts w:ascii="Segoe UI" w:hAnsi="Segoe UI" w:cs="Segoe UI"/>
                <w:color w:val="212529"/>
              </w:rPr>
            </w:pPr>
            <w:r>
              <w:rPr>
                <w:rFonts w:ascii="Segoe UI" w:hAnsi="Segoe UI" w:cs="Segoe UI"/>
                <w:color w:val="212529"/>
              </w:rPr>
              <w:t>Blink once in 2 sec: Module has entered Command Mode</w:t>
            </w:r>
          </w:p>
          <w:p w14:paraId="1A7E7318" w14:textId="77777777" w:rsidR="003D5834" w:rsidRDefault="003D5834" w:rsidP="003D5834">
            <w:pPr>
              <w:numPr>
                <w:ilvl w:val="0"/>
                <w:numId w:val="36"/>
              </w:numPr>
              <w:spacing w:before="100" w:beforeAutospacing="1" w:after="100" w:afterAutospacing="1"/>
              <w:jc w:val="both"/>
              <w:rPr>
                <w:rFonts w:ascii="Segoe UI" w:hAnsi="Segoe UI" w:cs="Segoe UI"/>
                <w:color w:val="212529"/>
              </w:rPr>
            </w:pPr>
            <w:r>
              <w:rPr>
                <w:rFonts w:ascii="Segoe UI" w:hAnsi="Segoe UI" w:cs="Segoe UI"/>
                <w:color w:val="212529"/>
              </w:rPr>
              <w:t>Repeated Blinking: Waiting for connection in Data Mode</w:t>
            </w:r>
          </w:p>
        </w:tc>
      </w:tr>
    </w:tbl>
    <w:p w14:paraId="75FE0A90" w14:textId="77777777" w:rsidR="003D5834" w:rsidRPr="00432229" w:rsidRDefault="003D5834" w:rsidP="001500D6">
      <w:pPr>
        <w:rPr>
          <w:u w:val="thick"/>
        </w:rPr>
      </w:pPr>
    </w:p>
    <w:p w14:paraId="22A0DD3E" w14:textId="77777777" w:rsidR="003D5834" w:rsidRPr="003D5834" w:rsidRDefault="003D5834" w:rsidP="003D5834">
      <w:pPr>
        <w:pStyle w:val="Heading3"/>
        <w:shd w:val="clear" w:color="auto" w:fill="FFFFFF"/>
        <w:spacing w:before="0" w:after="150"/>
        <w:jc w:val="both"/>
        <w:rPr>
          <w:rFonts w:ascii="Segoe UI" w:hAnsi="Segoe UI" w:cs="Segoe UI"/>
          <w:color w:val="auto"/>
          <w:sz w:val="33"/>
          <w:szCs w:val="33"/>
        </w:rPr>
      </w:pPr>
      <w:r w:rsidRPr="003D5834">
        <w:rPr>
          <w:rStyle w:val="Strong"/>
          <w:rFonts w:ascii="Segoe UI" w:hAnsi="Segoe UI" w:cs="Segoe UI"/>
          <w:b w:val="0"/>
          <w:bCs w:val="0"/>
          <w:color w:val="auto"/>
          <w:sz w:val="33"/>
          <w:szCs w:val="33"/>
        </w:rPr>
        <w:t>HC-05 Technical Specifications</w:t>
      </w:r>
    </w:p>
    <w:p w14:paraId="105452B1" w14:textId="77777777" w:rsidR="003D5834" w:rsidRDefault="003D5834" w:rsidP="003D5834">
      <w:pPr>
        <w:numPr>
          <w:ilvl w:val="0"/>
          <w:numId w:val="37"/>
        </w:numPr>
        <w:shd w:val="clear" w:color="auto" w:fill="FFFFFF"/>
        <w:spacing w:before="100" w:beforeAutospacing="1" w:after="100" w:afterAutospacing="1"/>
        <w:jc w:val="both"/>
        <w:rPr>
          <w:rFonts w:ascii="Segoe UI" w:hAnsi="Segoe UI" w:cs="Segoe UI"/>
          <w:color w:val="212529"/>
          <w:sz w:val="24"/>
          <w:szCs w:val="24"/>
        </w:rPr>
      </w:pPr>
      <w:r>
        <w:rPr>
          <w:rFonts w:ascii="Segoe UI" w:hAnsi="Segoe UI" w:cs="Segoe UI"/>
          <w:color w:val="212529"/>
        </w:rPr>
        <w:t>Serial Bluetooth module for </w:t>
      </w:r>
      <w:hyperlink r:id="rId46" w:history="1">
        <w:r>
          <w:rPr>
            <w:rStyle w:val="Hyperlink"/>
            <w:rFonts w:ascii="Segoe UI" w:hAnsi="Segoe UI" w:cs="Segoe UI"/>
            <w:color w:val="007BFF"/>
          </w:rPr>
          <w:t>Arduino</w:t>
        </w:r>
      </w:hyperlink>
      <w:r>
        <w:rPr>
          <w:rFonts w:ascii="Segoe UI" w:hAnsi="Segoe UI" w:cs="Segoe UI"/>
          <w:color w:val="212529"/>
        </w:rPr>
        <w:t> and other microcontrollers</w:t>
      </w:r>
    </w:p>
    <w:p w14:paraId="0DF50880" w14:textId="77777777" w:rsidR="003D5834" w:rsidRDefault="003D5834" w:rsidP="003D5834">
      <w:pPr>
        <w:numPr>
          <w:ilvl w:val="0"/>
          <w:numId w:val="37"/>
        </w:numPr>
        <w:shd w:val="clear" w:color="auto" w:fill="FFFFFF"/>
        <w:spacing w:before="100" w:beforeAutospacing="1" w:after="100" w:afterAutospacing="1"/>
        <w:jc w:val="both"/>
        <w:rPr>
          <w:rFonts w:ascii="Segoe UI" w:hAnsi="Segoe UI" w:cs="Segoe UI"/>
          <w:color w:val="212529"/>
        </w:rPr>
      </w:pPr>
      <w:r>
        <w:rPr>
          <w:rFonts w:ascii="Segoe UI" w:hAnsi="Segoe UI" w:cs="Segoe UI"/>
          <w:color w:val="212529"/>
        </w:rPr>
        <w:t>Operating Voltage: 4V to 6V (Typically +5V)</w:t>
      </w:r>
    </w:p>
    <w:p w14:paraId="0C53D2D2" w14:textId="77777777" w:rsidR="003D5834" w:rsidRDefault="003D5834" w:rsidP="003D5834">
      <w:pPr>
        <w:numPr>
          <w:ilvl w:val="0"/>
          <w:numId w:val="37"/>
        </w:numPr>
        <w:shd w:val="clear" w:color="auto" w:fill="FFFFFF"/>
        <w:spacing w:before="100" w:beforeAutospacing="1" w:after="100" w:afterAutospacing="1"/>
        <w:jc w:val="both"/>
        <w:rPr>
          <w:rFonts w:ascii="Segoe UI" w:hAnsi="Segoe UI" w:cs="Segoe UI"/>
          <w:color w:val="212529"/>
        </w:rPr>
      </w:pPr>
      <w:r>
        <w:rPr>
          <w:rFonts w:ascii="Segoe UI" w:hAnsi="Segoe UI" w:cs="Segoe UI"/>
          <w:color w:val="212529"/>
        </w:rPr>
        <w:t>Operating Current: 30mA</w:t>
      </w:r>
    </w:p>
    <w:p w14:paraId="06CB7E3C" w14:textId="77777777" w:rsidR="003D5834" w:rsidRDefault="003D5834" w:rsidP="003D5834">
      <w:pPr>
        <w:numPr>
          <w:ilvl w:val="0"/>
          <w:numId w:val="37"/>
        </w:numPr>
        <w:shd w:val="clear" w:color="auto" w:fill="FFFFFF"/>
        <w:spacing w:before="100" w:beforeAutospacing="1" w:after="100" w:afterAutospacing="1"/>
        <w:jc w:val="both"/>
        <w:rPr>
          <w:rFonts w:ascii="Segoe UI" w:hAnsi="Segoe UI" w:cs="Segoe UI"/>
          <w:color w:val="212529"/>
        </w:rPr>
      </w:pPr>
      <w:r>
        <w:rPr>
          <w:rFonts w:ascii="Segoe UI" w:hAnsi="Segoe UI" w:cs="Segoe UI"/>
          <w:color w:val="212529"/>
        </w:rPr>
        <w:t>Range: &lt;100m</w:t>
      </w:r>
    </w:p>
    <w:p w14:paraId="47B68343" w14:textId="77777777" w:rsidR="003D5834" w:rsidRDefault="003D5834" w:rsidP="003D5834">
      <w:pPr>
        <w:numPr>
          <w:ilvl w:val="0"/>
          <w:numId w:val="37"/>
        </w:numPr>
        <w:shd w:val="clear" w:color="auto" w:fill="FFFFFF"/>
        <w:spacing w:before="100" w:beforeAutospacing="1" w:after="100" w:afterAutospacing="1"/>
        <w:jc w:val="both"/>
        <w:rPr>
          <w:rFonts w:ascii="Segoe UI" w:hAnsi="Segoe UI" w:cs="Segoe UI"/>
          <w:color w:val="212529"/>
        </w:rPr>
      </w:pPr>
      <w:r>
        <w:rPr>
          <w:rFonts w:ascii="Segoe UI" w:hAnsi="Segoe UI" w:cs="Segoe UI"/>
          <w:color w:val="212529"/>
        </w:rPr>
        <w:t>Works with Serial communication (USART) and TTL compatible</w:t>
      </w:r>
    </w:p>
    <w:p w14:paraId="3FD67569" w14:textId="77777777" w:rsidR="003D5834" w:rsidRDefault="003D5834" w:rsidP="003D5834">
      <w:pPr>
        <w:numPr>
          <w:ilvl w:val="0"/>
          <w:numId w:val="37"/>
        </w:numPr>
        <w:shd w:val="clear" w:color="auto" w:fill="FFFFFF"/>
        <w:spacing w:before="100" w:beforeAutospacing="1" w:after="100" w:afterAutospacing="1"/>
        <w:jc w:val="both"/>
        <w:rPr>
          <w:rFonts w:ascii="Segoe UI" w:hAnsi="Segoe UI" w:cs="Segoe UI"/>
          <w:color w:val="212529"/>
        </w:rPr>
      </w:pPr>
      <w:r>
        <w:rPr>
          <w:rFonts w:ascii="Segoe UI" w:hAnsi="Segoe UI" w:cs="Segoe UI"/>
          <w:color w:val="212529"/>
        </w:rPr>
        <w:t>Follows IEEE 802.15.1 standardized protocol</w:t>
      </w:r>
    </w:p>
    <w:p w14:paraId="21630F58" w14:textId="77777777" w:rsidR="003D5834" w:rsidRDefault="003D5834" w:rsidP="003D5834">
      <w:pPr>
        <w:numPr>
          <w:ilvl w:val="0"/>
          <w:numId w:val="37"/>
        </w:numPr>
        <w:shd w:val="clear" w:color="auto" w:fill="FFFFFF"/>
        <w:spacing w:before="100" w:beforeAutospacing="1" w:after="100" w:afterAutospacing="1"/>
        <w:jc w:val="both"/>
        <w:rPr>
          <w:rFonts w:ascii="Segoe UI" w:hAnsi="Segoe UI" w:cs="Segoe UI"/>
          <w:color w:val="212529"/>
        </w:rPr>
      </w:pPr>
      <w:r>
        <w:rPr>
          <w:rFonts w:ascii="Segoe UI" w:hAnsi="Segoe UI" w:cs="Segoe UI"/>
          <w:color w:val="212529"/>
        </w:rPr>
        <w:t>Uses Frequency-Hopping Spread spectrum (FHSS)</w:t>
      </w:r>
    </w:p>
    <w:p w14:paraId="70506068" w14:textId="77777777" w:rsidR="003D5834" w:rsidRDefault="003D5834" w:rsidP="003D5834">
      <w:pPr>
        <w:numPr>
          <w:ilvl w:val="0"/>
          <w:numId w:val="37"/>
        </w:numPr>
        <w:shd w:val="clear" w:color="auto" w:fill="FFFFFF"/>
        <w:spacing w:before="100" w:beforeAutospacing="1" w:after="100" w:afterAutospacing="1"/>
        <w:jc w:val="both"/>
        <w:rPr>
          <w:rFonts w:ascii="Segoe UI" w:hAnsi="Segoe UI" w:cs="Segoe UI"/>
          <w:color w:val="212529"/>
        </w:rPr>
      </w:pPr>
      <w:r>
        <w:rPr>
          <w:rFonts w:ascii="Segoe UI" w:hAnsi="Segoe UI" w:cs="Segoe UI"/>
          <w:color w:val="212529"/>
        </w:rPr>
        <w:t>Can operate in Master, Slave or Master/Slave mode</w:t>
      </w:r>
    </w:p>
    <w:p w14:paraId="568F73E2" w14:textId="77777777" w:rsidR="003D5834" w:rsidRDefault="003D5834" w:rsidP="003D5834">
      <w:pPr>
        <w:numPr>
          <w:ilvl w:val="0"/>
          <w:numId w:val="37"/>
        </w:numPr>
        <w:shd w:val="clear" w:color="auto" w:fill="FFFFFF"/>
        <w:spacing w:before="100" w:beforeAutospacing="1" w:after="100" w:afterAutospacing="1"/>
        <w:jc w:val="both"/>
        <w:rPr>
          <w:rFonts w:ascii="Segoe UI" w:hAnsi="Segoe UI" w:cs="Segoe UI"/>
          <w:color w:val="212529"/>
        </w:rPr>
      </w:pPr>
      <w:r>
        <w:rPr>
          <w:rFonts w:ascii="Segoe UI" w:hAnsi="Segoe UI" w:cs="Segoe UI"/>
          <w:color w:val="212529"/>
        </w:rPr>
        <w:t>Can be easily interfaced with Laptop or Mobile phones with Bluetooth</w:t>
      </w:r>
    </w:p>
    <w:p w14:paraId="585D99EA" w14:textId="77777777" w:rsidR="003D5834" w:rsidRDefault="003D5834" w:rsidP="003D5834">
      <w:pPr>
        <w:numPr>
          <w:ilvl w:val="0"/>
          <w:numId w:val="37"/>
        </w:numPr>
        <w:shd w:val="clear" w:color="auto" w:fill="FFFFFF"/>
        <w:spacing w:before="100" w:beforeAutospacing="1" w:after="100" w:afterAutospacing="1"/>
        <w:jc w:val="both"/>
        <w:rPr>
          <w:rFonts w:ascii="Segoe UI" w:hAnsi="Segoe UI" w:cs="Segoe UI"/>
          <w:color w:val="212529"/>
        </w:rPr>
      </w:pPr>
      <w:r>
        <w:rPr>
          <w:rFonts w:ascii="Segoe UI" w:hAnsi="Segoe UI" w:cs="Segoe UI"/>
          <w:color w:val="212529"/>
        </w:rPr>
        <w:t>Supported baud rate: 9600,19200,38400,57600,115200,230400,460800.</w:t>
      </w:r>
    </w:p>
    <w:p w14:paraId="19E686AB" w14:textId="77777777" w:rsidR="003D5834" w:rsidRDefault="003D5834" w:rsidP="003D5834">
      <w:pPr>
        <w:pStyle w:val="NormalWeb"/>
        <w:shd w:val="clear" w:color="auto" w:fill="FFFFFF"/>
        <w:spacing w:before="0" w:beforeAutospacing="0" w:after="0" w:afterAutospacing="0" w:line="420" w:lineRule="atLeast"/>
        <w:jc w:val="both"/>
        <w:rPr>
          <w:rFonts w:ascii="Segoe UI" w:hAnsi="Segoe UI" w:cs="Segoe UI"/>
          <w:color w:val="212529"/>
        </w:rPr>
      </w:pPr>
      <w:r>
        <w:rPr>
          <w:rFonts w:ascii="Segoe UI" w:hAnsi="Segoe UI" w:cs="Segoe UI"/>
          <w:color w:val="212529"/>
        </w:rPr>
        <w:t> </w:t>
      </w:r>
    </w:p>
    <w:p w14:paraId="20DDE4E4" w14:textId="77777777" w:rsidR="003D5834" w:rsidRPr="003D5834" w:rsidRDefault="003D5834" w:rsidP="003D5834">
      <w:pPr>
        <w:pStyle w:val="Heading3"/>
        <w:shd w:val="clear" w:color="auto" w:fill="FFFFFF"/>
        <w:spacing w:before="0" w:after="150"/>
        <w:jc w:val="both"/>
        <w:rPr>
          <w:rFonts w:ascii="Segoe UI" w:hAnsi="Segoe UI" w:cs="Segoe UI"/>
          <w:color w:val="auto"/>
          <w:sz w:val="33"/>
          <w:szCs w:val="33"/>
        </w:rPr>
      </w:pPr>
      <w:r w:rsidRPr="003D5834">
        <w:rPr>
          <w:rStyle w:val="Strong"/>
          <w:rFonts w:ascii="Segoe UI" w:hAnsi="Segoe UI" w:cs="Segoe UI"/>
          <w:b w:val="0"/>
          <w:bCs w:val="0"/>
          <w:color w:val="auto"/>
          <w:sz w:val="33"/>
          <w:szCs w:val="33"/>
        </w:rPr>
        <w:lastRenderedPageBreak/>
        <w:t>Where to use HC-05 Bluetooth module</w:t>
      </w:r>
    </w:p>
    <w:p w14:paraId="7BA2B91E" w14:textId="77777777" w:rsidR="003D5834" w:rsidRDefault="003D5834" w:rsidP="003D5834">
      <w:pPr>
        <w:pStyle w:val="NormalWeb"/>
        <w:shd w:val="clear" w:color="auto" w:fill="FFFFFF"/>
        <w:spacing w:before="0" w:beforeAutospacing="0" w:after="0" w:afterAutospacing="0" w:line="420" w:lineRule="atLeast"/>
        <w:jc w:val="both"/>
        <w:rPr>
          <w:rFonts w:ascii="Segoe UI" w:hAnsi="Segoe UI" w:cs="Segoe UI"/>
          <w:color w:val="212529"/>
        </w:rPr>
      </w:pPr>
      <w:r>
        <w:rPr>
          <w:rFonts w:ascii="Segoe UI" w:hAnsi="Segoe UI" w:cs="Segoe UI"/>
          <w:color w:val="212529"/>
        </w:rPr>
        <w:t>The </w:t>
      </w:r>
      <w:r>
        <w:rPr>
          <w:rStyle w:val="Strong"/>
          <w:rFonts w:ascii="Segoe UI" w:eastAsiaTheme="majorEastAsia" w:hAnsi="Segoe UI" w:cs="Segoe UI"/>
          <w:color w:val="212529"/>
        </w:rPr>
        <w:t>HC-05</w:t>
      </w:r>
      <w:r>
        <w:rPr>
          <w:rFonts w:ascii="Segoe UI" w:hAnsi="Segoe UI" w:cs="Segoe UI"/>
          <w:color w:val="212529"/>
        </w:rPr>
        <w:t> is a very cool module which can add two-way (full-duplex) wireless functionality to your projects. You can use this module to communicate between two microcontrollers like Arduino or communicate with any device with Bluetooth functionality like a Phone or Laptop. There are many android applications that are already available which makes this process a lot easier. The module communicates with the help of USART at 9600 baud rate hence it is easy to interface with any microcontroller that supports USART. We can also configure the default values of the module by using the command mode. So if you looking for a Wireless module that could transfer data from your computer or mobile phone to microcontroller or vice versa then this module might be the right choice for you. However do not expect this module to transfer multimedia like photos or songs; you might have to look into the CSR8645 module for that.</w:t>
      </w:r>
    </w:p>
    <w:p w14:paraId="2CA4C03E" w14:textId="77777777" w:rsidR="003D5834" w:rsidRDefault="003D5834" w:rsidP="003D5834">
      <w:pPr>
        <w:pStyle w:val="NormalWeb"/>
        <w:shd w:val="clear" w:color="auto" w:fill="FFFFFF"/>
        <w:spacing w:before="0" w:beforeAutospacing="0" w:after="0" w:afterAutospacing="0" w:line="420" w:lineRule="atLeast"/>
        <w:jc w:val="both"/>
        <w:rPr>
          <w:rFonts w:ascii="Segoe UI" w:hAnsi="Segoe UI" w:cs="Segoe UI"/>
          <w:color w:val="212529"/>
        </w:rPr>
      </w:pPr>
      <w:r>
        <w:rPr>
          <w:rFonts w:ascii="Segoe UI" w:hAnsi="Segoe UI" w:cs="Segoe UI"/>
          <w:color w:val="212529"/>
        </w:rPr>
        <w:t> </w:t>
      </w:r>
    </w:p>
    <w:p w14:paraId="476FC63E" w14:textId="77777777" w:rsidR="003D5834" w:rsidRPr="003D5834" w:rsidRDefault="003D5834" w:rsidP="003D5834">
      <w:pPr>
        <w:pStyle w:val="Heading3"/>
        <w:shd w:val="clear" w:color="auto" w:fill="FFFFFF"/>
        <w:spacing w:before="0" w:after="150"/>
        <w:jc w:val="both"/>
        <w:rPr>
          <w:rFonts w:ascii="Segoe UI" w:hAnsi="Segoe UI" w:cs="Segoe UI"/>
          <w:color w:val="auto"/>
          <w:sz w:val="33"/>
          <w:szCs w:val="33"/>
        </w:rPr>
      </w:pPr>
      <w:r w:rsidRPr="003D5834">
        <w:rPr>
          <w:rStyle w:val="Strong"/>
          <w:rFonts w:ascii="Segoe UI" w:hAnsi="Segoe UI" w:cs="Segoe UI"/>
          <w:b w:val="0"/>
          <w:bCs w:val="0"/>
          <w:color w:val="auto"/>
          <w:sz w:val="33"/>
          <w:szCs w:val="33"/>
        </w:rPr>
        <w:t>How to Use the HC-05 Bluetooth module</w:t>
      </w:r>
    </w:p>
    <w:p w14:paraId="26150973" w14:textId="77777777" w:rsidR="003D5834" w:rsidRDefault="003D5834" w:rsidP="003D5834">
      <w:pPr>
        <w:pStyle w:val="NormalWeb"/>
        <w:shd w:val="clear" w:color="auto" w:fill="FFFFFF"/>
        <w:spacing w:before="0" w:beforeAutospacing="0" w:after="0" w:afterAutospacing="0" w:line="420" w:lineRule="atLeast"/>
        <w:jc w:val="both"/>
        <w:rPr>
          <w:rFonts w:ascii="Segoe UI" w:hAnsi="Segoe UI" w:cs="Segoe UI"/>
          <w:color w:val="212529"/>
        </w:rPr>
      </w:pPr>
      <w:r>
        <w:rPr>
          <w:rFonts w:ascii="Segoe UI" w:hAnsi="Segoe UI" w:cs="Segoe UI"/>
          <w:color w:val="212529"/>
        </w:rPr>
        <w:t>The </w:t>
      </w:r>
      <w:r>
        <w:rPr>
          <w:rStyle w:val="Strong"/>
          <w:rFonts w:ascii="Segoe UI" w:eastAsiaTheme="majorEastAsia" w:hAnsi="Segoe UI" w:cs="Segoe UI"/>
          <w:color w:val="212529"/>
        </w:rPr>
        <w:t>HC-05</w:t>
      </w:r>
      <w:r>
        <w:rPr>
          <w:rFonts w:ascii="Segoe UI" w:hAnsi="Segoe UI" w:cs="Segoe UI"/>
          <w:color w:val="212529"/>
        </w:rPr>
        <w:t> has two operating modes, one is the Data mode in which it can send and receive data from other Bluetooth devices and the other is the AT Command mode where the default device settings can be changed. We can operate the device in either of these two modes by using the key pin as explained in the pin description.</w:t>
      </w:r>
    </w:p>
    <w:p w14:paraId="10183ADA" w14:textId="77777777" w:rsidR="003D5834" w:rsidRDefault="003D5834" w:rsidP="003D5834">
      <w:pPr>
        <w:pStyle w:val="NormalWeb"/>
        <w:shd w:val="clear" w:color="auto" w:fill="FFFFFF"/>
        <w:spacing w:before="0" w:beforeAutospacing="0" w:after="0" w:afterAutospacing="0" w:line="420" w:lineRule="atLeast"/>
        <w:jc w:val="both"/>
        <w:rPr>
          <w:rFonts w:ascii="Segoe UI" w:hAnsi="Segoe UI" w:cs="Segoe UI"/>
          <w:color w:val="212529"/>
        </w:rPr>
      </w:pPr>
      <w:r>
        <w:rPr>
          <w:rFonts w:ascii="Segoe UI" w:hAnsi="Segoe UI" w:cs="Segoe UI"/>
          <w:color w:val="212529"/>
        </w:rPr>
        <w:t>It is very easy to pair the HC-05 module with microcontrollers because it operates using the Serial Port Protocol (SPP). Simply power the module with +5V and connect the Rx pin of the module to the Tx of MCU and Tx pin of module to Rx of MCU as shown in the figure below</w:t>
      </w:r>
    </w:p>
    <w:p w14:paraId="0C9667E8" w14:textId="700A9522" w:rsidR="003D5834" w:rsidRDefault="003D5834" w:rsidP="003D5834">
      <w:pPr>
        <w:pStyle w:val="NormalWeb"/>
        <w:shd w:val="clear" w:color="auto" w:fill="FFFFFF"/>
        <w:spacing w:before="0" w:beforeAutospacing="0" w:after="0" w:afterAutospacing="0" w:line="420" w:lineRule="atLeast"/>
        <w:jc w:val="both"/>
        <w:rPr>
          <w:rFonts w:ascii="Segoe UI" w:hAnsi="Segoe UI" w:cs="Segoe UI"/>
          <w:color w:val="212529"/>
        </w:rPr>
      </w:pPr>
      <w:r>
        <w:rPr>
          <w:rFonts w:ascii="Segoe UI" w:hAnsi="Segoe UI" w:cs="Segoe UI"/>
          <w:noProof/>
          <w:color w:val="212529"/>
        </w:rPr>
        <w:lastRenderedPageBreak/>
        <w:drawing>
          <wp:inline distT="0" distB="0" distL="0" distR="0" wp14:anchorId="19E92930" wp14:editId="5F9B9E08">
            <wp:extent cx="5715000" cy="2244725"/>
            <wp:effectExtent l="0" t="0" r="0" b="3175"/>
            <wp:docPr id="15" name="Picture 15" descr="HC-05 Bluetooth Module Circuit Conn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C-05 Bluetooth Module Circuit Connection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5000" cy="2244725"/>
                    </a:xfrm>
                    <a:prstGeom prst="rect">
                      <a:avLst/>
                    </a:prstGeom>
                    <a:noFill/>
                    <a:ln>
                      <a:noFill/>
                    </a:ln>
                  </pic:spPr>
                </pic:pic>
              </a:graphicData>
            </a:graphic>
          </wp:inline>
        </w:drawing>
      </w:r>
    </w:p>
    <w:p w14:paraId="4C5EB608" w14:textId="77777777" w:rsidR="003D5834" w:rsidRDefault="003D5834" w:rsidP="003D5834">
      <w:pPr>
        <w:pStyle w:val="NormalWeb"/>
        <w:shd w:val="clear" w:color="auto" w:fill="FFFFFF"/>
        <w:spacing w:before="0" w:beforeAutospacing="0" w:after="0" w:afterAutospacing="0" w:line="420" w:lineRule="atLeast"/>
        <w:jc w:val="both"/>
        <w:rPr>
          <w:rFonts w:ascii="Segoe UI" w:hAnsi="Segoe UI" w:cs="Segoe UI"/>
          <w:color w:val="212529"/>
        </w:rPr>
      </w:pPr>
      <w:r>
        <w:rPr>
          <w:rFonts w:ascii="Segoe UI" w:hAnsi="Segoe UI" w:cs="Segoe UI"/>
          <w:color w:val="212529"/>
        </w:rPr>
        <w:t>During power up the key pin can be grounded to enter into Command mode, if left free it will by default enter into the data mode. As soon as the module is powered you should be able to discover the Bluetooth device as “HC-05” then connect with it using the default password 1234 and start communicating with it. The name password and other default parameters can be changed by entering into the</w:t>
      </w:r>
    </w:p>
    <w:p w14:paraId="687A2307" w14:textId="77777777" w:rsidR="003D5834" w:rsidRDefault="003D5834" w:rsidP="003D5834">
      <w:pPr>
        <w:pStyle w:val="NormalWeb"/>
        <w:shd w:val="clear" w:color="auto" w:fill="FFFFFF"/>
        <w:spacing w:before="0" w:beforeAutospacing="0" w:after="0" w:afterAutospacing="0" w:line="420" w:lineRule="atLeast"/>
        <w:jc w:val="both"/>
        <w:rPr>
          <w:rFonts w:ascii="Segoe UI" w:hAnsi="Segoe UI" w:cs="Segoe UI"/>
          <w:color w:val="212529"/>
        </w:rPr>
      </w:pPr>
      <w:r>
        <w:rPr>
          <w:rFonts w:ascii="Segoe UI" w:hAnsi="Segoe UI" w:cs="Segoe UI"/>
          <w:color w:val="212529"/>
        </w:rPr>
        <w:t> </w:t>
      </w:r>
    </w:p>
    <w:p w14:paraId="309EA061" w14:textId="6AD704F6" w:rsidR="003D5834" w:rsidRPr="003D5834" w:rsidRDefault="003D5834" w:rsidP="003D5834">
      <w:pPr>
        <w:pStyle w:val="Heading3"/>
        <w:shd w:val="clear" w:color="auto" w:fill="FFFFFF"/>
        <w:spacing w:before="0" w:after="150"/>
        <w:jc w:val="both"/>
        <w:rPr>
          <w:rFonts w:ascii="Segoe UI" w:hAnsi="Segoe UI" w:cs="Segoe UI"/>
          <w:color w:val="auto"/>
          <w:sz w:val="33"/>
          <w:szCs w:val="33"/>
        </w:rPr>
      </w:pPr>
      <w:r w:rsidRPr="003D5834">
        <w:rPr>
          <w:rStyle w:val="Strong"/>
          <w:rFonts w:ascii="Segoe UI" w:hAnsi="Segoe UI" w:cs="Segoe UI"/>
          <w:b w:val="0"/>
          <w:bCs w:val="0"/>
          <w:color w:val="auto"/>
          <w:sz w:val="33"/>
          <w:szCs w:val="33"/>
        </w:rPr>
        <w:t>Applications</w:t>
      </w:r>
      <w:r>
        <w:rPr>
          <w:rStyle w:val="Strong"/>
          <w:rFonts w:ascii="Segoe UI" w:hAnsi="Segoe UI" w:cs="Segoe UI"/>
          <w:b w:val="0"/>
          <w:bCs w:val="0"/>
          <w:color w:val="auto"/>
          <w:sz w:val="33"/>
          <w:szCs w:val="33"/>
        </w:rPr>
        <w:t xml:space="preserve"> :</w:t>
      </w:r>
    </w:p>
    <w:p w14:paraId="507B851A" w14:textId="77777777" w:rsidR="003D5834" w:rsidRDefault="003D5834" w:rsidP="003D5834">
      <w:pPr>
        <w:pStyle w:val="NormalWeb"/>
        <w:shd w:val="clear" w:color="auto" w:fill="FFFFFF"/>
        <w:spacing w:before="0" w:beforeAutospacing="0" w:after="0" w:afterAutospacing="0" w:line="420" w:lineRule="atLeast"/>
        <w:jc w:val="both"/>
        <w:rPr>
          <w:rFonts w:ascii="Segoe UI" w:hAnsi="Segoe UI" w:cs="Segoe UI"/>
          <w:color w:val="212529"/>
        </w:rPr>
      </w:pPr>
      <w:r>
        <w:rPr>
          <w:rFonts w:ascii="Segoe UI" w:hAnsi="Segoe UI" w:cs="Segoe UI"/>
          <w:color w:val="212529"/>
        </w:rPr>
        <w:t>1. Wireless communication between two microcontrollers</w:t>
      </w:r>
    </w:p>
    <w:p w14:paraId="2DAE0472" w14:textId="77777777" w:rsidR="003D5834" w:rsidRDefault="003D5834" w:rsidP="003D5834">
      <w:pPr>
        <w:pStyle w:val="NormalWeb"/>
        <w:shd w:val="clear" w:color="auto" w:fill="FFFFFF"/>
        <w:spacing w:before="0" w:beforeAutospacing="0" w:after="0" w:afterAutospacing="0" w:line="420" w:lineRule="atLeast"/>
        <w:jc w:val="both"/>
        <w:rPr>
          <w:rFonts w:ascii="Segoe UI" w:hAnsi="Segoe UI" w:cs="Segoe UI"/>
          <w:color w:val="212529"/>
        </w:rPr>
      </w:pPr>
      <w:r>
        <w:rPr>
          <w:rFonts w:ascii="Segoe UI" w:hAnsi="Segoe UI" w:cs="Segoe UI"/>
          <w:color w:val="212529"/>
        </w:rPr>
        <w:t>2. Communicate with Laptop, Desktops and mobile phones</w:t>
      </w:r>
    </w:p>
    <w:p w14:paraId="07ED66A1" w14:textId="77777777" w:rsidR="003D5834" w:rsidRDefault="003D5834" w:rsidP="003D5834">
      <w:pPr>
        <w:pStyle w:val="NormalWeb"/>
        <w:shd w:val="clear" w:color="auto" w:fill="FFFFFF"/>
        <w:spacing w:before="0" w:beforeAutospacing="0" w:after="0" w:afterAutospacing="0" w:line="420" w:lineRule="atLeast"/>
        <w:jc w:val="both"/>
        <w:rPr>
          <w:rFonts w:ascii="Segoe UI" w:hAnsi="Segoe UI" w:cs="Segoe UI"/>
          <w:color w:val="212529"/>
        </w:rPr>
      </w:pPr>
      <w:r>
        <w:rPr>
          <w:rFonts w:ascii="Segoe UI" w:hAnsi="Segoe UI" w:cs="Segoe UI"/>
          <w:color w:val="212529"/>
        </w:rPr>
        <w:t>3. Data Logging application</w:t>
      </w:r>
    </w:p>
    <w:p w14:paraId="3986E077" w14:textId="77777777" w:rsidR="003D5834" w:rsidRDefault="003D5834" w:rsidP="003D5834">
      <w:pPr>
        <w:pStyle w:val="NormalWeb"/>
        <w:shd w:val="clear" w:color="auto" w:fill="FFFFFF"/>
        <w:spacing w:before="0" w:beforeAutospacing="0" w:after="0" w:afterAutospacing="0" w:line="420" w:lineRule="atLeast"/>
        <w:jc w:val="both"/>
        <w:rPr>
          <w:rFonts w:ascii="Segoe UI" w:hAnsi="Segoe UI" w:cs="Segoe UI"/>
          <w:color w:val="212529"/>
        </w:rPr>
      </w:pPr>
      <w:r>
        <w:rPr>
          <w:rFonts w:ascii="Segoe UI" w:hAnsi="Segoe UI" w:cs="Segoe UI"/>
          <w:color w:val="212529"/>
        </w:rPr>
        <w:t>4. Consumer applications</w:t>
      </w:r>
    </w:p>
    <w:p w14:paraId="065E14FE" w14:textId="77777777" w:rsidR="003D5834" w:rsidRDefault="003D5834" w:rsidP="003D5834">
      <w:pPr>
        <w:pStyle w:val="NormalWeb"/>
        <w:shd w:val="clear" w:color="auto" w:fill="FFFFFF"/>
        <w:spacing w:before="0" w:beforeAutospacing="0" w:after="0" w:afterAutospacing="0" w:line="420" w:lineRule="atLeast"/>
        <w:jc w:val="both"/>
        <w:rPr>
          <w:rFonts w:ascii="Segoe UI" w:hAnsi="Segoe UI" w:cs="Segoe UI"/>
          <w:color w:val="212529"/>
        </w:rPr>
      </w:pPr>
      <w:r>
        <w:rPr>
          <w:rFonts w:ascii="Segoe UI" w:hAnsi="Segoe UI" w:cs="Segoe UI"/>
          <w:color w:val="212529"/>
        </w:rPr>
        <w:t>5. Wireless Robots</w:t>
      </w:r>
    </w:p>
    <w:p w14:paraId="62580CFE" w14:textId="38836709" w:rsidR="003D5834" w:rsidRDefault="003D5834" w:rsidP="003D5834">
      <w:pPr>
        <w:pStyle w:val="NormalWeb"/>
        <w:shd w:val="clear" w:color="auto" w:fill="FFFFFF"/>
        <w:spacing w:before="0" w:beforeAutospacing="0" w:after="0" w:afterAutospacing="0" w:line="420" w:lineRule="atLeast"/>
        <w:jc w:val="both"/>
        <w:rPr>
          <w:rFonts w:ascii="Segoe UI" w:hAnsi="Segoe UI" w:cs="Segoe UI"/>
          <w:color w:val="212529"/>
        </w:rPr>
      </w:pPr>
      <w:r>
        <w:rPr>
          <w:rFonts w:ascii="Segoe UI" w:hAnsi="Segoe UI" w:cs="Segoe UI"/>
          <w:color w:val="212529"/>
        </w:rPr>
        <w:t>6. Home Automation</w:t>
      </w:r>
    </w:p>
    <w:p w14:paraId="2414A108" w14:textId="77777777" w:rsidR="003D5834" w:rsidRDefault="003D5834" w:rsidP="003D5834">
      <w:pPr>
        <w:pStyle w:val="NormalWeb"/>
        <w:shd w:val="clear" w:color="auto" w:fill="FFFFFF"/>
        <w:spacing w:before="0" w:beforeAutospacing="0" w:after="0" w:afterAutospacing="0" w:line="420" w:lineRule="atLeast"/>
        <w:jc w:val="both"/>
        <w:rPr>
          <w:rFonts w:ascii="Segoe UI" w:hAnsi="Segoe UI" w:cs="Segoe UI"/>
          <w:color w:val="212529"/>
        </w:rPr>
      </w:pPr>
    </w:p>
    <w:p w14:paraId="4241B5D2" w14:textId="47CE6A0E" w:rsidR="000D05B1" w:rsidRDefault="003D5834" w:rsidP="001500D6">
      <w:pPr>
        <w:pStyle w:val="Title"/>
        <w:rPr>
          <w:rFonts w:ascii="Times New Roman" w:hAnsi="Times New Roman" w:cs="Times New Roman"/>
          <w:b/>
          <w:bCs/>
          <w:color w:val="000000" w:themeColor="text1"/>
          <w:sz w:val="36"/>
          <w:szCs w:val="36"/>
          <w:lang w:val="en-IN"/>
        </w:rPr>
      </w:pPr>
      <w:r>
        <w:rPr>
          <w:rFonts w:ascii="Times New Roman" w:hAnsi="Times New Roman" w:cs="Times New Roman"/>
          <w:b/>
          <w:bCs/>
          <w:color w:val="000000" w:themeColor="text1"/>
          <w:sz w:val="36"/>
          <w:szCs w:val="36"/>
          <w:lang w:val="en-IN"/>
        </w:rPr>
        <w:t>9V BATTERY AND CONNECTOR :</w:t>
      </w:r>
    </w:p>
    <w:p w14:paraId="54C776F2" w14:textId="032B1648" w:rsidR="003D5834" w:rsidRDefault="003D5834" w:rsidP="003D5834">
      <w:pPr>
        <w:rPr>
          <w:lang w:val="en-IN"/>
        </w:rPr>
      </w:pPr>
    </w:p>
    <w:p w14:paraId="27027F01" w14:textId="3C768787" w:rsidR="003D5834" w:rsidRDefault="003D5834" w:rsidP="003D5834">
      <w:pPr>
        <w:rPr>
          <w:lang w:val="en-IN"/>
        </w:rPr>
      </w:pPr>
      <w:r>
        <w:rPr>
          <w:noProof/>
        </w:rPr>
        <w:drawing>
          <wp:inline distT="0" distB="0" distL="0" distR="0" wp14:anchorId="0A7409A2" wp14:editId="2F0E15C0">
            <wp:extent cx="2002155" cy="12541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02155" cy="1254125"/>
                    </a:xfrm>
                    <a:prstGeom prst="rect">
                      <a:avLst/>
                    </a:prstGeom>
                    <a:noFill/>
                    <a:ln>
                      <a:noFill/>
                    </a:ln>
                  </pic:spPr>
                </pic:pic>
              </a:graphicData>
            </a:graphic>
          </wp:inline>
        </w:drawing>
      </w:r>
    </w:p>
    <w:p w14:paraId="19AEB33A" w14:textId="037398EF" w:rsidR="003D5834" w:rsidRDefault="003D5834" w:rsidP="003D5834">
      <w:pPr>
        <w:pStyle w:val="ListParagraph"/>
        <w:widowControl w:val="0"/>
        <w:pBdr>
          <w:top w:val="nil"/>
          <w:left w:val="nil"/>
          <w:bottom w:val="nil"/>
          <w:right w:val="nil"/>
          <w:between w:val="nil"/>
        </w:pBdr>
        <w:spacing w:line="240" w:lineRule="auto"/>
        <w:ind w:left="-142"/>
        <w:rPr>
          <w:rFonts w:ascii="Times New Roman" w:eastAsia="Times New Roman" w:hAnsi="Times New Roman" w:cs="Times New Roman"/>
          <w:b/>
          <w:color w:val="000000"/>
          <w:sz w:val="36"/>
          <w:szCs w:val="36"/>
        </w:rPr>
      </w:pPr>
      <w:r w:rsidRPr="00B23E82">
        <w:rPr>
          <w:rFonts w:ascii="Times New Roman" w:eastAsia="Times New Roman" w:hAnsi="Times New Roman" w:cs="Times New Roman"/>
          <w:b/>
          <w:color w:val="000000"/>
          <w:sz w:val="36"/>
          <w:szCs w:val="36"/>
        </w:rPr>
        <w:t>3.2-</w:t>
      </w:r>
      <w:r w:rsidRPr="00D72598">
        <w:rPr>
          <w:rFonts w:ascii="Times New Roman" w:eastAsia="Times New Roman" w:hAnsi="Times New Roman" w:cs="Times New Roman"/>
          <w:b/>
          <w:color w:val="000000"/>
          <w:sz w:val="32"/>
          <w:szCs w:val="32"/>
          <w:u w:val="single"/>
        </w:rPr>
        <w:t>PROJECT DESCRIPTION</w:t>
      </w:r>
      <w:r w:rsidRPr="00B23E82">
        <w:rPr>
          <w:rFonts w:ascii="Times New Roman" w:eastAsia="Times New Roman" w:hAnsi="Times New Roman" w:cs="Times New Roman"/>
          <w:b/>
          <w:color w:val="000000"/>
          <w:sz w:val="36"/>
          <w:szCs w:val="36"/>
        </w:rPr>
        <w:t>:</w:t>
      </w:r>
    </w:p>
    <w:p w14:paraId="3C2E650A" w14:textId="77777777" w:rsidR="0027519F" w:rsidRDefault="0027519F" w:rsidP="0027519F">
      <w:pPr>
        <w:pStyle w:val="Heading3"/>
        <w:shd w:val="clear" w:color="auto" w:fill="FFFFFF"/>
        <w:spacing w:before="0" w:after="240"/>
        <w:rPr>
          <w:rFonts w:ascii="Arial" w:hAnsi="Arial" w:cs="Arial"/>
          <w:color w:val="000000"/>
          <w:sz w:val="36"/>
          <w:szCs w:val="36"/>
        </w:rPr>
      </w:pPr>
      <w:r>
        <w:rPr>
          <w:rFonts w:ascii="Arial" w:hAnsi="Arial" w:cs="Arial"/>
          <w:color w:val="000000"/>
          <w:sz w:val="36"/>
          <w:szCs w:val="36"/>
        </w:rPr>
        <w:lastRenderedPageBreak/>
        <w:t>Circuit Diagram of Bluetooth Controlled Robot</w:t>
      </w:r>
    </w:p>
    <w:p w14:paraId="5AE70C45" w14:textId="77777777" w:rsidR="0027519F" w:rsidRPr="00872010" w:rsidRDefault="0027519F" w:rsidP="0027519F">
      <w:pPr>
        <w:pStyle w:val="NormalWeb"/>
        <w:shd w:val="clear" w:color="auto" w:fill="FFFFFF"/>
        <w:spacing w:before="0" w:beforeAutospacing="0" w:after="390" w:afterAutospacing="0"/>
        <w:rPr>
          <w:rFonts w:ascii="Arial" w:hAnsi="Arial" w:cs="Arial"/>
          <w:color w:val="666666"/>
          <w:sz w:val="28"/>
          <w:szCs w:val="27"/>
        </w:rPr>
      </w:pPr>
      <w:r w:rsidRPr="00872010">
        <w:rPr>
          <w:rFonts w:ascii="Arial" w:hAnsi="Arial" w:cs="Arial"/>
          <w:color w:val="000000"/>
          <w:sz w:val="28"/>
          <w:szCs w:val="27"/>
        </w:rPr>
        <w:t>The following is the circuit diagram of Bluetooth Controlled Robot using Arduino, L298N and HC-05.</w:t>
      </w:r>
    </w:p>
    <w:p w14:paraId="6CCE9286" w14:textId="77777777" w:rsidR="0027519F" w:rsidRDefault="0027519F" w:rsidP="0027519F">
      <w:pPr>
        <w:pStyle w:val="NormalWeb"/>
        <w:shd w:val="clear" w:color="auto" w:fill="FFFFFF"/>
        <w:spacing w:before="0" w:beforeAutospacing="0" w:after="390" w:afterAutospacing="0"/>
        <w:rPr>
          <w:rFonts w:ascii="Arial" w:hAnsi="Arial" w:cs="Arial"/>
          <w:color w:val="666666"/>
          <w:sz w:val="27"/>
          <w:szCs w:val="27"/>
        </w:rPr>
      </w:pPr>
    </w:p>
    <w:p w14:paraId="04BEA84C" w14:textId="7D6D20EC" w:rsidR="0027519F" w:rsidRDefault="0027519F" w:rsidP="003D5834">
      <w:pPr>
        <w:pStyle w:val="ListParagraph"/>
        <w:widowControl w:val="0"/>
        <w:pBdr>
          <w:top w:val="nil"/>
          <w:left w:val="nil"/>
          <w:bottom w:val="nil"/>
          <w:right w:val="nil"/>
          <w:between w:val="nil"/>
        </w:pBdr>
        <w:spacing w:line="240" w:lineRule="auto"/>
        <w:ind w:left="-142"/>
        <w:rPr>
          <w:rFonts w:ascii="Times New Roman" w:eastAsia="Times New Roman" w:hAnsi="Times New Roman" w:cs="Times New Roman"/>
          <w:b/>
          <w:color w:val="000000"/>
          <w:sz w:val="36"/>
          <w:szCs w:val="36"/>
        </w:rPr>
      </w:pPr>
      <w:r>
        <w:rPr>
          <w:rFonts w:ascii="Arial" w:hAnsi="Arial" w:cs="Arial"/>
          <w:noProof/>
          <w:color w:val="000000"/>
          <w:sz w:val="27"/>
          <w:szCs w:val="27"/>
          <w:shd w:val="clear" w:color="auto" w:fill="FFFFFF"/>
        </w:rPr>
        <w:drawing>
          <wp:inline distT="0" distB="0" distL="0" distR="0" wp14:anchorId="4D3BB536" wp14:editId="06A3ABB7">
            <wp:extent cx="5942363" cy="3479471"/>
            <wp:effectExtent l="19050" t="0" r="1237" b="0"/>
            <wp:docPr id="9" name="Picture 8" descr="Bluetooth-Controlled-Robot-using-Arduino-Circuit-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tooth-Controlled-Robot-using-Arduino-Circuit-Diagram.jpg"/>
                    <pic:cNvPicPr/>
                  </pic:nvPicPr>
                  <pic:blipFill>
                    <a:blip r:embed="rId49"/>
                    <a:stretch>
                      <a:fillRect/>
                    </a:stretch>
                  </pic:blipFill>
                  <pic:spPr>
                    <a:xfrm>
                      <a:off x="0" y="0"/>
                      <a:ext cx="5943600" cy="3480195"/>
                    </a:xfrm>
                    <a:prstGeom prst="rect">
                      <a:avLst/>
                    </a:prstGeom>
                  </pic:spPr>
                </pic:pic>
              </a:graphicData>
            </a:graphic>
          </wp:inline>
        </w:drawing>
      </w:r>
    </w:p>
    <w:p w14:paraId="503B9876" w14:textId="77777777" w:rsidR="0027519F" w:rsidRDefault="0027519F" w:rsidP="0027519F">
      <w:pPr>
        <w:pStyle w:val="Heading4"/>
        <w:shd w:val="clear" w:color="auto" w:fill="FFFFFF"/>
        <w:spacing w:before="0" w:after="299"/>
        <w:rPr>
          <w:rFonts w:ascii="Arial" w:hAnsi="Arial" w:cs="Arial"/>
          <w:color w:val="000000"/>
          <w:sz w:val="37"/>
          <w:szCs w:val="37"/>
        </w:rPr>
      </w:pPr>
      <w:r>
        <w:rPr>
          <w:rFonts w:ascii="Arial" w:hAnsi="Arial" w:cs="Arial"/>
          <w:color w:val="000000"/>
          <w:sz w:val="37"/>
          <w:szCs w:val="37"/>
        </w:rPr>
        <w:t>Circuit Design</w:t>
      </w:r>
    </w:p>
    <w:p w14:paraId="1954D337" w14:textId="77777777" w:rsidR="0027519F" w:rsidRDefault="0027519F" w:rsidP="0027519F">
      <w:pPr>
        <w:pStyle w:val="NormalWeb"/>
        <w:shd w:val="clear" w:color="auto" w:fill="FFFFFF"/>
        <w:spacing w:before="0" w:beforeAutospacing="0" w:after="486" w:afterAutospacing="0"/>
        <w:rPr>
          <w:rFonts w:ascii="Arial" w:hAnsi="Arial" w:cs="Arial"/>
          <w:color w:val="666666"/>
          <w:sz w:val="34"/>
          <w:szCs w:val="34"/>
        </w:rPr>
      </w:pPr>
      <w:r>
        <w:rPr>
          <w:rFonts w:ascii="Arial" w:hAnsi="Arial" w:cs="Arial"/>
          <w:color w:val="000000"/>
          <w:sz w:val="34"/>
          <w:szCs w:val="34"/>
        </w:rPr>
        <w:t>I wouldn’t go into the details of the construction of the robot as your robot chassis might be different from mine and you can easily figure it out how to build the robot from the available parts and possible cable management for making the robot more appealing.</w:t>
      </w:r>
    </w:p>
    <w:p w14:paraId="6637B17B" w14:textId="77777777" w:rsidR="0027519F" w:rsidRDefault="0027519F" w:rsidP="0027519F">
      <w:pPr>
        <w:pStyle w:val="NormalWeb"/>
        <w:shd w:val="clear" w:color="auto" w:fill="FFFFFF"/>
        <w:spacing w:before="0" w:beforeAutospacing="0" w:after="486" w:afterAutospacing="0"/>
        <w:rPr>
          <w:rFonts w:ascii="Arial" w:hAnsi="Arial" w:cs="Arial"/>
          <w:color w:val="666666"/>
          <w:sz w:val="34"/>
          <w:szCs w:val="34"/>
        </w:rPr>
      </w:pPr>
      <w:r>
        <w:rPr>
          <w:rFonts w:ascii="Arial" w:hAnsi="Arial" w:cs="Arial"/>
          <w:color w:val="000000"/>
          <w:sz w:val="34"/>
          <w:szCs w:val="34"/>
        </w:rPr>
        <w:t>Coming to the design of the circuit, first is the HC-05 Bluetooth Module. The +5V and GND pins of the Bluetooth Module are connected to +5V and GND of Arduino.</w:t>
      </w:r>
    </w:p>
    <w:p w14:paraId="01A0A6FC" w14:textId="77777777" w:rsidR="0027519F" w:rsidRDefault="0027519F" w:rsidP="0027519F">
      <w:pPr>
        <w:pStyle w:val="NormalWeb"/>
        <w:shd w:val="clear" w:color="auto" w:fill="FFFFFF"/>
        <w:spacing w:before="0" w:beforeAutospacing="0" w:after="486" w:afterAutospacing="0"/>
        <w:rPr>
          <w:rFonts w:ascii="Arial" w:hAnsi="Arial" w:cs="Arial"/>
          <w:color w:val="666666"/>
          <w:sz w:val="34"/>
          <w:szCs w:val="34"/>
        </w:rPr>
      </w:pPr>
      <w:r>
        <w:rPr>
          <w:rFonts w:ascii="Arial" w:hAnsi="Arial" w:cs="Arial"/>
          <w:color w:val="000000"/>
          <w:sz w:val="34"/>
          <w:szCs w:val="34"/>
        </w:rPr>
        <w:lastRenderedPageBreak/>
        <w:t>Since I will be only transmitting data related to the Robot’s movement from Android Phone to Bluetooth Module and do not intend to receive any data from Arduino, I will connect only the TX pin of the Bluetooth Module to RX Pin of Arduino.</w:t>
      </w:r>
    </w:p>
    <w:p w14:paraId="0B32C939" w14:textId="77777777" w:rsidR="0027519F" w:rsidRDefault="0027519F" w:rsidP="0027519F">
      <w:pPr>
        <w:pStyle w:val="NormalWeb"/>
        <w:shd w:val="clear" w:color="auto" w:fill="FFFFFF"/>
        <w:spacing w:before="0" w:beforeAutospacing="0" w:after="486" w:afterAutospacing="0"/>
        <w:rPr>
          <w:rFonts w:ascii="Arial" w:hAnsi="Arial" w:cs="Arial"/>
          <w:color w:val="666666"/>
          <w:sz w:val="34"/>
          <w:szCs w:val="34"/>
        </w:rPr>
      </w:pPr>
      <w:r>
        <w:rPr>
          <w:rFonts w:ascii="Arial" w:hAnsi="Arial" w:cs="Arial"/>
          <w:color w:val="000000"/>
          <w:sz w:val="34"/>
          <w:szCs w:val="34"/>
        </w:rPr>
        <w:t xml:space="preserve">This RX pin of Arduino is based on </w:t>
      </w:r>
      <w:proofErr w:type="spellStart"/>
      <w:r>
        <w:rPr>
          <w:rFonts w:ascii="Arial" w:hAnsi="Arial" w:cs="Arial"/>
          <w:color w:val="000000"/>
          <w:sz w:val="34"/>
          <w:szCs w:val="34"/>
        </w:rPr>
        <w:t>SoftwareSerial</w:t>
      </w:r>
      <w:proofErr w:type="spellEnd"/>
      <w:r>
        <w:rPr>
          <w:rFonts w:ascii="Arial" w:hAnsi="Arial" w:cs="Arial"/>
          <w:color w:val="000000"/>
          <w:sz w:val="34"/>
          <w:szCs w:val="34"/>
        </w:rPr>
        <w:t xml:space="preserve"> library (Pin 2 and Pin 3 are configured as RX and TX on Arduino). The RX pin of the Bluetooth is left open.</w:t>
      </w:r>
    </w:p>
    <w:p w14:paraId="365E419D" w14:textId="77777777" w:rsidR="0027519F" w:rsidRDefault="0027519F" w:rsidP="0027519F">
      <w:pPr>
        <w:pStyle w:val="NormalWeb"/>
        <w:shd w:val="clear" w:color="auto" w:fill="FFFFFF"/>
        <w:spacing w:before="0" w:beforeAutospacing="0" w:after="486" w:afterAutospacing="0"/>
        <w:rPr>
          <w:rFonts w:ascii="Arial" w:hAnsi="Arial" w:cs="Arial"/>
          <w:color w:val="666666"/>
          <w:sz w:val="34"/>
          <w:szCs w:val="34"/>
        </w:rPr>
      </w:pPr>
      <w:r>
        <w:rPr>
          <w:rFonts w:ascii="Arial" w:hAnsi="Arial" w:cs="Arial"/>
          <w:noProof/>
          <w:color w:val="000000"/>
          <w:sz w:val="27"/>
          <w:szCs w:val="27"/>
          <w:shd w:val="clear" w:color="auto" w:fill="FFFFFF"/>
        </w:rPr>
        <w:drawing>
          <wp:inline distT="0" distB="0" distL="0" distR="0" wp14:anchorId="36187F05" wp14:editId="64CDA666">
            <wp:extent cx="5943600" cy="3336925"/>
            <wp:effectExtent l="19050" t="0" r="0" b="0"/>
            <wp:docPr id="17" name="Picture 9" descr="Bluetooth-Controlled-Robot-using-Arduino-Circuit-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tooth-Controlled-Robot-using-Arduino-Circuit-Design.jpg"/>
                    <pic:cNvPicPr/>
                  </pic:nvPicPr>
                  <pic:blipFill>
                    <a:blip r:embed="rId50"/>
                    <a:stretch>
                      <a:fillRect/>
                    </a:stretch>
                  </pic:blipFill>
                  <pic:spPr>
                    <a:xfrm>
                      <a:off x="0" y="0"/>
                      <a:ext cx="5943600" cy="3336925"/>
                    </a:xfrm>
                    <a:prstGeom prst="rect">
                      <a:avLst/>
                    </a:prstGeom>
                  </pic:spPr>
                </pic:pic>
              </a:graphicData>
            </a:graphic>
          </wp:inline>
        </w:drawing>
      </w:r>
      <w:r w:rsidRPr="00E5576C">
        <w:rPr>
          <w:rFonts w:ascii="Arial" w:hAnsi="Arial" w:cs="Arial"/>
          <w:color w:val="000000"/>
          <w:sz w:val="34"/>
          <w:szCs w:val="34"/>
        </w:rPr>
        <w:t xml:space="preserve"> </w:t>
      </w:r>
      <w:r>
        <w:rPr>
          <w:rFonts w:ascii="Arial" w:hAnsi="Arial" w:cs="Arial"/>
          <w:color w:val="000000"/>
          <w:sz w:val="34"/>
          <w:szCs w:val="34"/>
        </w:rPr>
        <w:t>Now, the L298N Motor Driver Module. Digital I/O Pins 9 through 12 of Arduino are configured as Input pins of the Motor Driver and are connected to IN1 through IN4 of the L298N Motor Driver Module. Both the Enable Pins are connected to 5V through provided jumper.</w:t>
      </w:r>
    </w:p>
    <w:p w14:paraId="5907E1F6" w14:textId="77777777" w:rsidR="0027519F" w:rsidRDefault="0027519F" w:rsidP="0027519F">
      <w:pPr>
        <w:pStyle w:val="NormalWeb"/>
        <w:shd w:val="clear" w:color="auto" w:fill="FFFFFF"/>
        <w:spacing w:before="0" w:beforeAutospacing="0" w:after="486" w:afterAutospacing="0"/>
        <w:rPr>
          <w:rFonts w:ascii="Arial" w:hAnsi="Arial" w:cs="Arial"/>
          <w:color w:val="666666"/>
          <w:sz w:val="34"/>
          <w:szCs w:val="34"/>
        </w:rPr>
      </w:pPr>
      <w:r>
        <w:rPr>
          <w:rFonts w:ascii="Arial" w:hAnsi="Arial" w:cs="Arial"/>
          <w:color w:val="000000"/>
          <w:sz w:val="34"/>
          <w:szCs w:val="34"/>
        </w:rPr>
        <w:t xml:space="preserve">The robot chassis which I am using in this Bluetooth Controlled Robot Car project is supplied with 4 geared motors. Since L298N has slots for only two motors, I have </w:t>
      </w:r>
      <w:r>
        <w:rPr>
          <w:rFonts w:ascii="Arial" w:hAnsi="Arial" w:cs="Arial"/>
          <w:color w:val="000000"/>
          <w:sz w:val="34"/>
          <w:szCs w:val="34"/>
        </w:rPr>
        <w:lastRenderedPageBreak/>
        <w:t>joined the left side motors as one set and the right side motors as other set and connected both these sets to the output of L298N Module.</w:t>
      </w:r>
    </w:p>
    <w:p w14:paraId="1E748C43" w14:textId="77777777" w:rsidR="0027519F" w:rsidRPr="00872010" w:rsidRDefault="0027519F" w:rsidP="0027519F">
      <w:pPr>
        <w:pStyle w:val="Heading3"/>
        <w:shd w:val="clear" w:color="auto" w:fill="FFFFFF"/>
        <w:spacing w:before="0" w:after="268"/>
        <w:rPr>
          <w:rFonts w:ascii="Arial" w:hAnsi="Arial" w:cs="Arial"/>
          <w:color w:val="000000"/>
          <w:sz w:val="48"/>
          <w:szCs w:val="40"/>
        </w:rPr>
      </w:pPr>
      <w:r w:rsidRPr="00872010">
        <w:rPr>
          <w:rFonts w:ascii="Arial" w:hAnsi="Arial" w:cs="Arial"/>
          <w:color w:val="000000"/>
          <w:sz w:val="48"/>
          <w:szCs w:val="40"/>
        </w:rPr>
        <w:t>Code</w:t>
      </w:r>
    </w:p>
    <w:p w14:paraId="368B8DFD" w14:textId="77777777" w:rsidR="00BE4877" w:rsidRPr="00BE4877" w:rsidRDefault="00BE4877" w:rsidP="00BE4877">
      <w:pPr>
        <w:shd w:val="clear" w:color="auto" w:fill="FFFFFF"/>
        <w:ind w:left="503"/>
        <w:textAlignment w:val="top"/>
        <w:rPr>
          <w:rFonts w:ascii="Consolas" w:eastAsia="Times New Roman" w:hAnsi="Consolas" w:cs="Times New Roman"/>
          <w:color w:val="000000"/>
          <w:sz w:val="24"/>
          <w:szCs w:val="20"/>
          <w:lang w:val="en-IN"/>
        </w:rPr>
      </w:pPr>
      <w:r w:rsidRPr="00BE4877">
        <w:rPr>
          <w:rFonts w:ascii="Consolas" w:eastAsia="Times New Roman" w:hAnsi="Consolas" w:cs="Times New Roman"/>
          <w:color w:val="000000"/>
          <w:sz w:val="24"/>
          <w:szCs w:val="20"/>
        </w:rPr>
        <w:t>#include &lt;</w:t>
      </w:r>
      <w:proofErr w:type="spellStart"/>
      <w:r w:rsidRPr="00BE4877">
        <w:rPr>
          <w:rFonts w:ascii="Consolas" w:eastAsia="Times New Roman" w:hAnsi="Consolas" w:cs="Times New Roman"/>
          <w:color w:val="000000"/>
          <w:sz w:val="24"/>
          <w:szCs w:val="20"/>
        </w:rPr>
        <w:t>SoftwareSerial.h</w:t>
      </w:r>
      <w:proofErr w:type="spellEnd"/>
      <w:r w:rsidRPr="00BE4877">
        <w:rPr>
          <w:rFonts w:ascii="Consolas" w:eastAsia="Times New Roman" w:hAnsi="Consolas" w:cs="Times New Roman"/>
          <w:color w:val="000000"/>
          <w:sz w:val="24"/>
          <w:szCs w:val="20"/>
        </w:rPr>
        <w:t>&gt;</w:t>
      </w:r>
    </w:p>
    <w:p w14:paraId="22D305F8" w14:textId="77777777" w:rsidR="00BE4877" w:rsidRPr="00BE4877" w:rsidRDefault="00BE4877" w:rsidP="00BE4877">
      <w:pPr>
        <w:shd w:val="clear" w:color="auto" w:fill="FFFFFF"/>
        <w:ind w:left="503"/>
        <w:textAlignment w:val="top"/>
        <w:rPr>
          <w:rFonts w:ascii="Consolas" w:eastAsia="Times New Roman" w:hAnsi="Consolas" w:cs="Times New Roman"/>
          <w:color w:val="000000"/>
          <w:sz w:val="24"/>
          <w:szCs w:val="20"/>
          <w:lang w:val="en-IN"/>
        </w:rPr>
      </w:pPr>
      <w:proofErr w:type="spellStart"/>
      <w:r w:rsidRPr="00BE4877">
        <w:rPr>
          <w:rFonts w:ascii="Consolas" w:eastAsia="Times New Roman" w:hAnsi="Consolas" w:cs="Times New Roman"/>
          <w:color w:val="000000"/>
          <w:sz w:val="24"/>
          <w:szCs w:val="20"/>
        </w:rPr>
        <w:t>SoftwareSerial</w:t>
      </w:r>
      <w:proofErr w:type="spellEnd"/>
      <w:r w:rsidRPr="00BE4877">
        <w:rPr>
          <w:rFonts w:ascii="Consolas" w:eastAsia="Times New Roman" w:hAnsi="Consolas" w:cs="Times New Roman"/>
          <w:color w:val="000000"/>
          <w:sz w:val="24"/>
          <w:szCs w:val="20"/>
        </w:rPr>
        <w:t xml:space="preserve"> BT(10, 11); //TX, RX </w:t>
      </w:r>
      <w:proofErr w:type="spellStart"/>
      <w:r w:rsidRPr="00BE4877">
        <w:rPr>
          <w:rFonts w:ascii="Consolas" w:eastAsia="Times New Roman" w:hAnsi="Consolas" w:cs="Times New Roman"/>
          <w:color w:val="000000"/>
          <w:sz w:val="24"/>
          <w:szCs w:val="20"/>
        </w:rPr>
        <w:t>respetively</w:t>
      </w:r>
      <w:proofErr w:type="spellEnd"/>
      <w:r w:rsidRPr="00BE4877">
        <w:rPr>
          <w:rFonts w:ascii="Consolas" w:eastAsia="Times New Roman" w:hAnsi="Consolas" w:cs="Times New Roman"/>
          <w:color w:val="000000"/>
          <w:sz w:val="24"/>
          <w:szCs w:val="20"/>
        </w:rPr>
        <w:t xml:space="preserve">  String </w:t>
      </w:r>
      <w:proofErr w:type="spellStart"/>
      <w:r w:rsidRPr="00BE4877">
        <w:rPr>
          <w:rFonts w:ascii="Consolas" w:eastAsia="Times New Roman" w:hAnsi="Consolas" w:cs="Times New Roman"/>
          <w:color w:val="000000"/>
          <w:sz w:val="24"/>
          <w:szCs w:val="20"/>
        </w:rPr>
        <w:t>readvoice</w:t>
      </w:r>
      <w:proofErr w:type="spellEnd"/>
      <w:r w:rsidRPr="00BE4877">
        <w:rPr>
          <w:rFonts w:ascii="Consolas" w:eastAsia="Times New Roman" w:hAnsi="Consolas" w:cs="Times New Roman"/>
          <w:color w:val="000000"/>
          <w:sz w:val="24"/>
          <w:szCs w:val="20"/>
        </w:rPr>
        <w:t>;</w:t>
      </w:r>
    </w:p>
    <w:p w14:paraId="1498B385" w14:textId="77777777" w:rsidR="00BE4877" w:rsidRPr="00BE4877" w:rsidRDefault="00BE4877" w:rsidP="00BE4877">
      <w:pPr>
        <w:shd w:val="clear" w:color="auto" w:fill="FFFFFF"/>
        <w:ind w:left="503"/>
        <w:textAlignment w:val="top"/>
        <w:rPr>
          <w:rFonts w:ascii="Consolas" w:eastAsia="Times New Roman" w:hAnsi="Consolas" w:cs="Times New Roman"/>
          <w:color w:val="000000"/>
          <w:sz w:val="24"/>
          <w:szCs w:val="20"/>
          <w:lang w:val="en-IN"/>
        </w:rPr>
      </w:pPr>
      <w:r w:rsidRPr="00BE4877">
        <w:rPr>
          <w:rFonts w:ascii="Consolas" w:eastAsia="Times New Roman" w:hAnsi="Consolas" w:cs="Times New Roman"/>
          <w:color w:val="000000"/>
          <w:sz w:val="24"/>
          <w:szCs w:val="20"/>
        </w:rPr>
        <w:t>#define in1 3</w:t>
      </w:r>
    </w:p>
    <w:p w14:paraId="412BA02D" w14:textId="77777777" w:rsidR="00BE4877" w:rsidRPr="00BE4877" w:rsidRDefault="00BE4877" w:rsidP="00BE4877">
      <w:pPr>
        <w:shd w:val="clear" w:color="auto" w:fill="FFFFFF"/>
        <w:ind w:left="503"/>
        <w:textAlignment w:val="top"/>
        <w:rPr>
          <w:rFonts w:ascii="Consolas" w:eastAsia="Times New Roman" w:hAnsi="Consolas" w:cs="Times New Roman"/>
          <w:color w:val="000000"/>
          <w:sz w:val="24"/>
          <w:szCs w:val="20"/>
          <w:lang w:val="en-IN"/>
        </w:rPr>
      </w:pPr>
      <w:r w:rsidRPr="00BE4877">
        <w:rPr>
          <w:rFonts w:ascii="Consolas" w:eastAsia="Times New Roman" w:hAnsi="Consolas" w:cs="Times New Roman"/>
          <w:color w:val="000000"/>
          <w:sz w:val="24"/>
          <w:szCs w:val="20"/>
        </w:rPr>
        <w:t>#define in2 4</w:t>
      </w:r>
    </w:p>
    <w:p w14:paraId="41ACB44A" w14:textId="77777777" w:rsidR="00BE4877" w:rsidRPr="00BE4877" w:rsidRDefault="00BE4877" w:rsidP="00BE4877">
      <w:pPr>
        <w:shd w:val="clear" w:color="auto" w:fill="FFFFFF"/>
        <w:ind w:left="503"/>
        <w:textAlignment w:val="top"/>
        <w:rPr>
          <w:rFonts w:ascii="Consolas" w:eastAsia="Times New Roman" w:hAnsi="Consolas" w:cs="Times New Roman"/>
          <w:color w:val="000000"/>
          <w:sz w:val="24"/>
          <w:szCs w:val="20"/>
          <w:lang w:val="en-IN"/>
        </w:rPr>
      </w:pPr>
      <w:r w:rsidRPr="00BE4877">
        <w:rPr>
          <w:rFonts w:ascii="Consolas" w:eastAsia="Times New Roman" w:hAnsi="Consolas" w:cs="Times New Roman"/>
          <w:color w:val="000000"/>
          <w:sz w:val="24"/>
          <w:szCs w:val="20"/>
        </w:rPr>
        <w:t>#define in3 5</w:t>
      </w:r>
    </w:p>
    <w:p w14:paraId="198D61D6" w14:textId="77777777" w:rsidR="00BE4877" w:rsidRPr="00BE4877" w:rsidRDefault="00BE4877" w:rsidP="00BE4877">
      <w:pPr>
        <w:shd w:val="clear" w:color="auto" w:fill="FFFFFF"/>
        <w:ind w:left="503"/>
        <w:textAlignment w:val="top"/>
        <w:rPr>
          <w:rFonts w:ascii="Consolas" w:eastAsia="Times New Roman" w:hAnsi="Consolas" w:cs="Times New Roman"/>
          <w:color w:val="000000"/>
          <w:sz w:val="24"/>
          <w:szCs w:val="20"/>
          <w:lang w:val="en-IN"/>
        </w:rPr>
      </w:pPr>
      <w:r w:rsidRPr="00BE4877">
        <w:rPr>
          <w:rFonts w:ascii="Consolas" w:eastAsia="Times New Roman" w:hAnsi="Consolas" w:cs="Times New Roman"/>
          <w:color w:val="000000"/>
          <w:sz w:val="24"/>
          <w:szCs w:val="20"/>
        </w:rPr>
        <w:t>#define in4 6</w:t>
      </w:r>
    </w:p>
    <w:p w14:paraId="5FEF183F" w14:textId="77777777" w:rsidR="00BE4877" w:rsidRPr="00BE4877" w:rsidRDefault="00BE4877" w:rsidP="00BE4877">
      <w:pPr>
        <w:shd w:val="clear" w:color="auto" w:fill="FFFFFF"/>
        <w:ind w:left="503"/>
        <w:textAlignment w:val="top"/>
        <w:rPr>
          <w:rFonts w:ascii="Consolas" w:eastAsia="Times New Roman" w:hAnsi="Consolas" w:cs="Times New Roman"/>
          <w:color w:val="000000"/>
          <w:sz w:val="24"/>
          <w:szCs w:val="20"/>
          <w:lang w:val="en-IN"/>
        </w:rPr>
      </w:pPr>
      <w:r w:rsidRPr="00BE4877">
        <w:rPr>
          <w:rFonts w:ascii="Consolas" w:eastAsia="Times New Roman" w:hAnsi="Consolas" w:cs="Times New Roman"/>
          <w:color w:val="000000"/>
          <w:sz w:val="24"/>
          <w:szCs w:val="20"/>
        </w:rPr>
        <w:t xml:space="preserve">void setup() {  </w:t>
      </w:r>
      <w:proofErr w:type="spellStart"/>
      <w:r w:rsidRPr="00BE4877">
        <w:rPr>
          <w:rFonts w:ascii="Consolas" w:eastAsia="Times New Roman" w:hAnsi="Consolas" w:cs="Times New Roman"/>
          <w:color w:val="000000"/>
          <w:sz w:val="24"/>
          <w:szCs w:val="20"/>
        </w:rPr>
        <w:t>BT.begin</w:t>
      </w:r>
      <w:proofErr w:type="spellEnd"/>
      <w:r w:rsidRPr="00BE4877">
        <w:rPr>
          <w:rFonts w:ascii="Consolas" w:eastAsia="Times New Roman" w:hAnsi="Consolas" w:cs="Times New Roman"/>
          <w:color w:val="000000"/>
          <w:sz w:val="24"/>
          <w:szCs w:val="20"/>
        </w:rPr>
        <w:t xml:space="preserve">(9600);  </w:t>
      </w:r>
      <w:proofErr w:type="spellStart"/>
      <w:r w:rsidRPr="00BE4877">
        <w:rPr>
          <w:rFonts w:ascii="Consolas" w:eastAsia="Times New Roman" w:hAnsi="Consolas" w:cs="Times New Roman"/>
          <w:color w:val="000000"/>
          <w:sz w:val="24"/>
          <w:szCs w:val="20"/>
        </w:rPr>
        <w:t>Serial.begin</w:t>
      </w:r>
      <w:proofErr w:type="spellEnd"/>
      <w:r w:rsidRPr="00BE4877">
        <w:rPr>
          <w:rFonts w:ascii="Consolas" w:eastAsia="Times New Roman" w:hAnsi="Consolas" w:cs="Times New Roman"/>
          <w:color w:val="000000"/>
          <w:sz w:val="24"/>
          <w:szCs w:val="20"/>
        </w:rPr>
        <w:t xml:space="preserve">(9600);  </w:t>
      </w:r>
      <w:proofErr w:type="spellStart"/>
      <w:r w:rsidRPr="00BE4877">
        <w:rPr>
          <w:rFonts w:ascii="Consolas" w:eastAsia="Times New Roman" w:hAnsi="Consolas" w:cs="Times New Roman"/>
          <w:color w:val="000000"/>
          <w:sz w:val="24"/>
          <w:szCs w:val="20"/>
        </w:rPr>
        <w:t>pinMode</w:t>
      </w:r>
      <w:proofErr w:type="spellEnd"/>
      <w:r w:rsidRPr="00BE4877">
        <w:rPr>
          <w:rFonts w:ascii="Consolas" w:eastAsia="Times New Roman" w:hAnsi="Consolas" w:cs="Times New Roman"/>
          <w:color w:val="000000"/>
          <w:sz w:val="24"/>
          <w:szCs w:val="20"/>
        </w:rPr>
        <w:t xml:space="preserve">(in1, OUTPUT);  </w:t>
      </w:r>
      <w:proofErr w:type="spellStart"/>
      <w:r w:rsidRPr="00BE4877">
        <w:rPr>
          <w:rFonts w:ascii="Consolas" w:eastAsia="Times New Roman" w:hAnsi="Consolas" w:cs="Times New Roman"/>
          <w:color w:val="000000"/>
          <w:sz w:val="24"/>
          <w:szCs w:val="20"/>
        </w:rPr>
        <w:t>pinMode</w:t>
      </w:r>
      <w:proofErr w:type="spellEnd"/>
      <w:r w:rsidRPr="00BE4877">
        <w:rPr>
          <w:rFonts w:ascii="Consolas" w:eastAsia="Times New Roman" w:hAnsi="Consolas" w:cs="Times New Roman"/>
          <w:color w:val="000000"/>
          <w:sz w:val="24"/>
          <w:szCs w:val="20"/>
        </w:rPr>
        <w:t xml:space="preserve">(in2, OUTPUT);  </w:t>
      </w:r>
      <w:proofErr w:type="spellStart"/>
      <w:r w:rsidRPr="00BE4877">
        <w:rPr>
          <w:rFonts w:ascii="Consolas" w:eastAsia="Times New Roman" w:hAnsi="Consolas" w:cs="Times New Roman"/>
          <w:color w:val="000000"/>
          <w:sz w:val="24"/>
          <w:szCs w:val="20"/>
        </w:rPr>
        <w:t>pinMode</w:t>
      </w:r>
      <w:proofErr w:type="spellEnd"/>
      <w:r w:rsidRPr="00BE4877">
        <w:rPr>
          <w:rFonts w:ascii="Consolas" w:eastAsia="Times New Roman" w:hAnsi="Consolas" w:cs="Times New Roman"/>
          <w:color w:val="000000"/>
          <w:sz w:val="24"/>
          <w:szCs w:val="20"/>
        </w:rPr>
        <w:t xml:space="preserve">(in3, OUTPUT);  </w:t>
      </w:r>
      <w:proofErr w:type="spellStart"/>
      <w:r w:rsidRPr="00BE4877">
        <w:rPr>
          <w:rFonts w:ascii="Consolas" w:eastAsia="Times New Roman" w:hAnsi="Consolas" w:cs="Times New Roman"/>
          <w:color w:val="000000"/>
          <w:sz w:val="24"/>
          <w:szCs w:val="20"/>
        </w:rPr>
        <w:t>pinMode</w:t>
      </w:r>
      <w:proofErr w:type="spellEnd"/>
      <w:r w:rsidRPr="00BE4877">
        <w:rPr>
          <w:rFonts w:ascii="Consolas" w:eastAsia="Times New Roman" w:hAnsi="Consolas" w:cs="Times New Roman"/>
          <w:color w:val="000000"/>
          <w:sz w:val="24"/>
          <w:szCs w:val="20"/>
        </w:rPr>
        <w:t>(in4, OUTPUT);</w:t>
      </w:r>
    </w:p>
    <w:p w14:paraId="728209FE" w14:textId="77777777" w:rsidR="00BE4877" w:rsidRPr="00BE4877" w:rsidRDefault="00BE4877" w:rsidP="00BE4877">
      <w:pPr>
        <w:shd w:val="clear" w:color="auto" w:fill="FFFFFF"/>
        <w:ind w:left="503"/>
        <w:textAlignment w:val="top"/>
        <w:rPr>
          <w:rFonts w:ascii="Consolas" w:eastAsia="Times New Roman" w:hAnsi="Consolas" w:cs="Times New Roman"/>
          <w:color w:val="000000"/>
          <w:sz w:val="24"/>
          <w:szCs w:val="20"/>
          <w:lang w:val="en-IN"/>
        </w:rPr>
      </w:pPr>
      <w:r w:rsidRPr="00BE4877">
        <w:rPr>
          <w:rFonts w:ascii="Consolas" w:eastAsia="Times New Roman" w:hAnsi="Consolas" w:cs="Times New Roman"/>
          <w:color w:val="000000"/>
          <w:sz w:val="24"/>
          <w:szCs w:val="20"/>
        </w:rPr>
        <w:t>}</w:t>
      </w:r>
    </w:p>
    <w:p w14:paraId="01C63EB4" w14:textId="77777777" w:rsidR="00BE4877" w:rsidRPr="00BE4877" w:rsidRDefault="00BE4877" w:rsidP="00BE4877">
      <w:pPr>
        <w:shd w:val="clear" w:color="auto" w:fill="FFFFFF"/>
        <w:ind w:left="503"/>
        <w:textAlignment w:val="top"/>
        <w:rPr>
          <w:rFonts w:ascii="Consolas" w:eastAsia="Times New Roman" w:hAnsi="Consolas" w:cs="Times New Roman"/>
          <w:color w:val="000000"/>
          <w:sz w:val="24"/>
          <w:szCs w:val="20"/>
          <w:lang w:val="en-IN"/>
        </w:rPr>
      </w:pPr>
      <w:r w:rsidRPr="00BE4877">
        <w:rPr>
          <w:rFonts w:ascii="Consolas" w:eastAsia="Times New Roman" w:hAnsi="Consolas" w:cs="Times New Roman"/>
          <w:color w:val="000000"/>
          <w:sz w:val="24"/>
          <w:szCs w:val="20"/>
        </w:rPr>
        <w:t>void loop()</w:t>
      </w:r>
    </w:p>
    <w:p w14:paraId="2D602262" w14:textId="77777777" w:rsidR="00BE4877" w:rsidRPr="00BE4877" w:rsidRDefault="00BE4877" w:rsidP="00BE4877">
      <w:pPr>
        <w:shd w:val="clear" w:color="auto" w:fill="FFFFFF"/>
        <w:ind w:left="503"/>
        <w:textAlignment w:val="top"/>
        <w:rPr>
          <w:rFonts w:ascii="Consolas" w:eastAsia="Times New Roman" w:hAnsi="Consolas" w:cs="Times New Roman"/>
          <w:color w:val="000000"/>
          <w:sz w:val="24"/>
          <w:szCs w:val="20"/>
          <w:lang w:val="en-IN"/>
        </w:rPr>
      </w:pPr>
      <w:r w:rsidRPr="00BE4877">
        <w:rPr>
          <w:rFonts w:ascii="Consolas" w:eastAsia="Times New Roman" w:hAnsi="Consolas" w:cs="Times New Roman"/>
          <w:color w:val="000000"/>
          <w:sz w:val="24"/>
          <w:szCs w:val="20"/>
        </w:rPr>
        <w:t>{</w:t>
      </w:r>
    </w:p>
    <w:p w14:paraId="5C13DCC6" w14:textId="77777777" w:rsidR="00BE4877" w:rsidRPr="00BE4877" w:rsidRDefault="00BE4877" w:rsidP="00BE4877">
      <w:pPr>
        <w:shd w:val="clear" w:color="auto" w:fill="FFFFFF"/>
        <w:ind w:left="503"/>
        <w:textAlignment w:val="top"/>
        <w:rPr>
          <w:rFonts w:ascii="Consolas" w:eastAsia="Times New Roman" w:hAnsi="Consolas" w:cs="Times New Roman"/>
          <w:color w:val="000000"/>
          <w:sz w:val="24"/>
          <w:szCs w:val="20"/>
          <w:lang w:val="en-IN"/>
        </w:rPr>
      </w:pPr>
      <w:r w:rsidRPr="00BE4877">
        <w:rPr>
          <w:rFonts w:ascii="Consolas" w:eastAsia="Times New Roman" w:hAnsi="Consolas" w:cs="Times New Roman"/>
          <w:color w:val="000000"/>
          <w:sz w:val="24"/>
          <w:szCs w:val="20"/>
        </w:rPr>
        <w:t>while (</w:t>
      </w:r>
      <w:proofErr w:type="spellStart"/>
      <w:r w:rsidRPr="00BE4877">
        <w:rPr>
          <w:rFonts w:ascii="Consolas" w:eastAsia="Times New Roman" w:hAnsi="Consolas" w:cs="Times New Roman"/>
          <w:color w:val="000000"/>
          <w:sz w:val="24"/>
          <w:szCs w:val="20"/>
        </w:rPr>
        <w:t>BT.available</w:t>
      </w:r>
      <w:proofErr w:type="spellEnd"/>
      <w:r w:rsidRPr="00BE4877">
        <w:rPr>
          <w:rFonts w:ascii="Consolas" w:eastAsia="Times New Roman" w:hAnsi="Consolas" w:cs="Times New Roman"/>
          <w:color w:val="000000"/>
          <w:sz w:val="24"/>
          <w:szCs w:val="20"/>
        </w:rPr>
        <w:t>()){ //Check if there is an available byte to read  delay(10); //Delay added to make thing stable</w:t>
      </w:r>
    </w:p>
    <w:p w14:paraId="01097A3D" w14:textId="77777777" w:rsidR="00BE4877" w:rsidRPr="00BE4877" w:rsidRDefault="00BE4877" w:rsidP="00BE4877">
      <w:pPr>
        <w:shd w:val="clear" w:color="auto" w:fill="FFFFFF"/>
        <w:ind w:left="503"/>
        <w:textAlignment w:val="top"/>
        <w:rPr>
          <w:rFonts w:ascii="Consolas" w:eastAsia="Times New Roman" w:hAnsi="Consolas" w:cs="Times New Roman"/>
          <w:color w:val="000000"/>
          <w:sz w:val="24"/>
          <w:szCs w:val="20"/>
          <w:lang w:val="en-IN"/>
        </w:rPr>
      </w:pPr>
      <w:r w:rsidRPr="00BE4877">
        <w:rPr>
          <w:rFonts w:ascii="Consolas" w:eastAsia="Times New Roman" w:hAnsi="Consolas" w:cs="Times New Roman"/>
          <w:color w:val="000000"/>
          <w:sz w:val="24"/>
          <w:szCs w:val="20"/>
        </w:rPr>
        <w:t xml:space="preserve">char c = </w:t>
      </w:r>
      <w:proofErr w:type="spellStart"/>
      <w:r w:rsidRPr="00BE4877">
        <w:rPr>
          <w:rFonts w:ascii="Consolas" w:eastAsia="Times New Roman" w:hAnsi="Consolas" w:cs="Times New Roman"/>
          <w:color w:val="000000"/>
          <w:sz w:val="24"/>
          <w:szCs w:val="20"/>
        </w:rPr>
        <w:t>BT.read</w:t>
      </w:r>
      <w:proofErr w:type="spellEnd"/>
      <w:r w:rsidRPr="00BE4877">
        <w:rPr>
          <w:rFonts w:ascii="Consolas" w:eastAsia="Times New Roman" w:hAnsi="Consolas" w:cs="Times New Roman"/>
          <w:color w:val="000000"/>
          <w:sz w:val="24"/>
          <w:szCs w:val="20"/>
        </w:rPr>
        <w:t>(); //Conduct a serial read</w:t>
      </w:r>
    </w:p>
    <w:p w14:paraId="63A3359F" w14:textId="77777777" w:rsidR="00BE4877" w:rsidRPr="00BE4877" w:rsidRDefault="00BE4877" w:rsidP="00BE4877">
      <w:pPr>
        <w:shd w:val="clear" w:color="auto" w:fill="FFFFFF"/>
        <w:ind w:left="503"/>
        <w:textAlignment w:val="top"/>
        <w:rPr>
          <w:rFonts w:ascii="Consolas" w:eastAsia="Times New Roman" w:hAnsi="Consolas" w:cs="Times New Roman"/>
          <w:color w:val="000000"/>
          <w:sz w:val="24"/>
          <w:szCs w:val="20"/>
          <w:lang w:val="en-IN"/>
        </w:rPr>
      </w:pPr>
      <w:proofErr w:type="spellStart"/>
      <w:r w:rsidRPr="00BE4877">
        <w:rPr>
          <w:rFonts w:ascii="Consolas" w:eastAsia="Times New Roman" w:hAnsi="Consolas" w:cs="Times New Roman"/>
          <w:color w:val="000000"/>
          <w:sz w:val="24"/>
          <w:szCs w:val="20"/>
        </w:rPr>
        <w:t>readvoice</w:t>
      </w:r>
      <w:proofErr w:type="spellEnd"/>
      <w:r w:rsidRPr="00BE4877">
        <w:rPr>
          <w:rFonts w:ascii="Consolas" w:eastAsia="Times New Roman" w:hAnsi="Consolas" w:cs="Times New Roman"/>
          <w:color w:val="000000"/>
          <w:sz w:val="24"/>
          <w:szCs w:val="20"/>
        </w:rPr>
        <w:t xml:space="preserve"> += c; //build the string- "forward", "reverse", "left" and "right"</w:t>
      </w:r>
    </w:p>
    <w:p w14:paraId="7FAE2033" w14:textId="77777777" w:rsidR="00BE4877" w:rsidRPr="00BE4877" w:rsidRDefault="00BE4877" w:rsidP="00BE4877">
      <w:pPr>
        <w:shd w:val="clear" w:color="auto" w:fill="FFFFFF"/>
        <w:ind w:left="503"/>
        <w:textAlignment w:val="top"/>
        <w:rPr>
          <w:rFonts w:ascii="Consolas" w:eastAsia="Times New Roman" w:hAnsi="Consolas" w:cs="Times New Roman"/>
          <w:color w:val="000000"/>
          <w:sz w:val="24"/>
          <w:szCs w:val="20"/>
          <w:lang w:val="en-IN"/>
        </w:rPr>
      </w:pPr>
      <w:r w:rsidRPr="00BE4877">
        <w:rPr>
          <w:rFonts w:ascii="Consolas" w:eastAsia="Times New Roman" w:hAnsi="Consolas" w:cs="Times New Roman"/>
          <w:color w:val="000000"/>
          <w:sz w:val="24"/>
          <w:szCs w:val="20"/>
        </w:rPr>
        <w:t>if (</w:t>
      </w:r>
      <w:proofErr w:type="spellStart"/>
      <w:r w:rsidRPr="00BE4877">
        <w:rPr>
          <w:rFonts w:ascii="Consolas" w:eastAsia="Times New Roman" w:hAnsi="Consolas" w:cs="Times New Roman"/>
          <w:color w:val="000000"/>
          <w:sz w:val="24"/>
          <w:szCs w:val="20"/>
        </w:rPr>
        <w:t>readvoice.length</w:t>
      </w:r>
      <w:proofErr w:type="spellEnd"/>
      <w:r w:rsidRPr="00BE4877">
        <w:rPr>
          <w:rFonts w:ascii="Consolas" w:eastAsia="Times New Roman" w:hAnsi="Consolas" w:cs="Times New Roman"/>
          <w:color w:val="000000"/>
          <w:sz w:val="24"/>
          <w:szCs w:val="20"/>
        </w:rPr>
        <w:t xml:space="preserve">() &gt; 0) {  </w:t>
      </w:r>
      <w:proofErr w:type="spellStart"/>
      <w:r w:rsidRPr="00BE4877">
        <w:rPr>
          <w:rFonts w:ascii="Consolas" w:eastAsia="Times New Roman" w:hAnsi="Consolas" w:cs="Times New Roman"/>
          <w:color w:val="000000"/>
          <w:sz w:val="24"/>
          <w:szCs w:val="20"/>
        </w:rPr>
        <w:t>Serial.println</w:t>
      </w:r>
      <w:proofErr w:type="spellEnd"/>
      <w:r w:rsidRPr="00BE4877">
        <w:rPr>
          <w:rFonts w:ascii="Consolas" w:eastAsia="Times New Roman" w:hAnsi="Consolas" w:cs="Times New Roman"/>
          <w:color w:val="000000"/>
          <w:sz w:val="24"/>
          <w:szCs w:val="20"/>
        </w:rPr>
        <w:t>(</w:t>
      </w:r>
      <w:proofErr w:type="spellStart"/>
      <w:r w:rsidRPr="00BE4877">
        <w:rPr>
          <w:rFonts w:ascii="Consolas" w:eastAsia="Times New Roman" w:hAnsi="Consolas" w:cs="Times New Roman"/>
          <w:color w:val="000000"/>
          <w:sz w:val="24"/>
          <w:szCs w:val="20"/>
        </w:rPr>
        <w:t>readvoice</w:t>
      </w:r>
      <w:proofErr w:type="spellEnd"/>
      <w:r w:rsidRPr="00BE4877">
        <w:rPr>
          <w:rFonts w:ascii="Consolas" w:eastAsia="Times New Roman" w:hAnsi="Consolas" w:cs="Times New Roman"/>
          <w:color w:val="000000"/>
          <w:sz w:val="24"/>
          <w:szCs w:val="20"/>
        </w:rPr>
        <w:t>);</w:t>
      </w:r>
    </w:p>
    <w:p w14:paraId="56163A3D" w14:textId="77777777" w:rsidR="00BE4877" w:rsidRPr="00BE4877" w:rsidRDefault="00BE4877" w:rsidP="00BE4877">
      <w:pPr>
        <w:shd w:val="clear" w:color="auto" w:fill="FFFFFF"/>
        <w:ind w:left="503"/>
        <w:textAlignment w:val="top"/>
        <w:rPr>
          <w:rFonts w:ascii="Consolas" w:eastAsia="Times New Roman" w:hAnsi="Consolas" w:cs="Times New Roman"/>
          <w:color w:val="000000"/>
          <w:sz w:val="24"/>
          <w:szCs w:val="20"/>
          <w:lang w:val="en-IN"/>
        </w:rPr>
      </w:pPr>
      <w:r w:rsidRPr="00BE4877">
        <w:rPr>
          <w:rFonts w:ascii="Consolas" w:eastAsia="Times New Roman" w:hAnsi="Consolas" w:cs="Times New Roman"/>
          <w:color w:val="000000"/>
          <w:sz w:val="24"/>
          <w:szCs w:val="20"/>
        </w:rPr>
        <w:t>if(</w:t>
      </w:r>
      <w:proofErr w:type="spellStart"/>
      <w:r w:rsidRPr="00BE4877">
        <w:rPr>
          <w:rFonts w:ascii="Consolas" w:eastAsia="Times New Roman" w:hAnsi="Consolas" w:cs="Times New Roman"/>
          <w:color w:val="000000"/>
          <w:sz w:val="24"/>
          <w:szCs w:val="20"/>
        </w:rPr>
        <w:t>readvoice</w:t>
      </w:r>
      <w:proofErr w:type="spellEnd"/>
      <w:r w:rsidRPr="00BE4877">
        <w:rPr>
          <w:rFonts w:ascii="Consolas" w:eastAsia="Times New Roman" w:hAnsi="Consolas" w:cs="Times New Roman"/>
          <w:color w:val="000000"/>
          <w:sz w:val="24"/>
          <w:szCs w:val="20"/>
        </w:rPr>
        <w:t xml:space="preserve"> == "forward")</w:t>
      </w:r>
    </w:p>
    <w:p w14:paraId="2DC51DCA" w14:textId="77777777" w:rsidR="00BE4877" w:rsidRPr="00BE4877" w:rsidRDefault="00BE4877" w:rsidP="00BE4877">
      <w:pPr>
        <w:shd w:val="clear" w:color="auto" w:fill="FFFFFF"/>
        <w:ind w:left="503"/>
        <w:textAlignment w:val="top"/>
        <w:rPr>
          <w:rFonts w:ascii="Consolas" w:eastAsia="Times New Roman" w:hAnsi="Consolas" w:cs="Times New Roman"/>
          <w:color w:val="000000"/>
          <w:sz w:val="24"/>
          <w:szCs w:val="20"/>
          <w:lang w:val="en-IN"/>
        </w:rPr>
      </w:pPr>
      <w:r w:rsidRPr="00BE4877">
        <w:rPr>
          <w:rFonts w:ascii="Consolas" w:eastAsia="Times New Roman" w:hAnsi="Consolas" w:cs="Times New Roman"/>
          <w:color w:val="000000"/>
          <w:sz w:val="24"/>
          <w:szCs w:val="20"/>
        </w:rPr>
        <w:t>{</w:t>
      </w:r>
    </w:p>
    <w:p w14:paraId="7E1489DF" w14:textId="77777777" w:rsidR="00BE4877" w:rsidRPr="00BE4877" w:rsidRDefault="00BE4877" w:rsidP="00BE4877">
      <w:pPr>
        <w:shd w:val="clear" w:color="auto" w:fill="FFFFFF"/>
        <w:ind w:left="503"/>
        <w:textAlignment w:val="top"/>
        <w:rPr>
          <w:rFonts w:ascii="Consolas" w:eastAsia="Times New Roman" w:hAnsi="Consolas" w:cs="Times New Roman"/>
          <w:color w:val="000000"/>
          <w:sz w:val="24"/>
          <w:szCs w:val="20"/>
          <w:lang w:val="en-IN"/>
        </w:rPr>
      </w:pPr>
      <w:proofErr w:type="spellStart"/>
      <w:r w:rsidRPr="00BE4877">
        <w:rPr>
          <w:rFonts w:ascii="Consolas" w:eastAsia="Times New Roman" w:hAnsi="Consolas" w:cs="Times New Roman"/>
          <w:color w:val="000000"/>
          <w:sz w:val="24"/>
          <w:szCs w:val="20"/>
        </w:rPr>
        <w:t>digitalWrite</w:t>
      </w:r>
      <w:proofErr w:type="spellEnd"/>
      <w:r w:rsidRPr="00BE4877">
        <w:rPr>
          <w:rFonts w:ascii="Consolas" w:eastAsia="Times New Roman" w:hAnsi="Consolas" w:cs="Times New Roman"/>
          <w:color w:val="000000"/>
          <w:sz w:val="24"/>
          <w:szCs w:val="20"/>
        </w:rPr>
        <w:t xml:space="preserve">(in1, HIGH);  </w:t>
      </w:r>
    </w:p>
    <w:p w14:paraId="74FA38C1" w14:textId="77777777" w:rsidR="00BE4877" w:rsidRPr="00BE4877" w:rsidRDefault="00BE4877" w:rsidP="00BE4877">
      <w:pPr>
        <w:shd w:val="clear" w:color="auto" w:fill="FFFFFF"/>
        <w:ind w:left="503"/>
        <w:textAlignment w:val="top"/>
        <w:rPr>
          <w:rFonts w:ascii="Consolas" w:eastAsia="Times New Roman" w:hAnsi="Consolas" w:cs="Times New Roman"/>
          <w:color w:val="000000"/>
          <w:sz w:val="24"/>
          <w:szCs w:val="20"/>
          <w:lang w:val="en-IN"/>
        </w:rPr>
      </w:pPr>
      <w:proofErr w:type="spellStart"/>
      <w:r w:rsidRPr="00BE4877">
        <w:rPr>
          <w:rFonts w:ascii="Consolas" w:eastAsia="Times New Roman" w:hAnsi="Consolas" w:cs="Times New Roman"/>
          <w:color w:val="000000"/>
          <w:sz w:val="24"/>
          <w:szCs w:val="20"/>
        </w:rPr>
        <w:t>digitalWrite</w:t>
      </w:r>
      <w:proofErr w:type="spellEnd"/>
      <w:r w:rsidRPr="00BE4877">
        <w:rPr>
          <w:rFonts w:ascii="Consolas" w:eastAsia="Times New Roman" w:hAnsi="Consolas" w:cs="Times New Roman"/>
          <w:color w:val="000000"/>
          <w:sz w:val="24"/>
          <w:szCs w:val="20"/>
        </w:rPr>
        <w:t xml:space="preserve">(in2, HIGH);  </w:t>
      </w:r>
    </w:p>
    <w:p w14:paraId="3E6030FC" w14:textId="77777777" w:rsidR="00BE4877" w:rsidRPr="00BE4877" w:rsidRDefault="00BE4877" w:rsidP="00BE4877">
      <w:pPr>
        <w:shd w:val="clear" w:color="auto" w:fill="FFFFFF"/>
        <w:ind w:left="503"/>
        <w:textAlignment w:val="top"/>
        <w:rPr>
          <w:rFonts w:ascii="Consolas" w:eastAsia="Times New Roman" w:hAnsi="Consolas" w:cs="Times New Roman"/>
          <w:color w:val="000000"/>
          <w:sz w:val="24"/>
          <w:szCs w:val="20"/>
          <w:lang w:val="en-IN"/>
        </w:rPr>
      </w:pPr>
      <w:proofErr w:type="spellStart"/>
      <w:r w:rsidRPr="00BE4877">
        <w:rPr>
          <w:rFonts w:ascii="Consolas" w:eastAsia="Times New Roman" w:hAnsi="Consolas" w:cs="Times New Roman"/>
          <w:color w:val="000000"/>
          <w:sz w:val="24"/>
          <w:szCs w:val="20"/>
        </w:rPr>
        <w:t>digitalWrite</w:t>
      </w:r>
      <w:proofErr w:type="spellEnd"/>
      <w:r w:rsidRPr="00BE4877">
        <w:rPr>
          <w:rFonts w:ascii="Consolas" w:eastAsia="Times New Roman" w:hAnsi="Consolas" w:cs="Times New Roman"/>
          <w:color w:val="000000"/>
          <w:sz w:val="24"/>
          <w:szCs w:val="20"/>
        </w:rPr>
        <w:t xml:space="preserve">(in3,LOW);  </w:t>
      </w:r>
    </w:p>
    <w:p w14:paraId="0B440A8B" w14:textId="77777777" w:rsidR="00BE4877" w:rsidRPr="00BE4877" w:rsidRDefault="00BE4877" w:rsidP="00BE4877">
      <w:pPr>
        <w:shd w:val="clear" w:color="auto" w:fill="FFFFFF"/>
        <w:ind w:left="503"/>
        <w:textAlignment w:val="top"/>
        <w:rPr>
          <w:rFonts w:ascii="Consolas" w:eastAsia="Times New Roman" w:hAnsi="Consolas" w:cs="Times New Roman"/>
          <w:color w:val="000000"/>
          <w:sz w:val="24"/>
          <w:szCs w:val="20"/>
          <w:lang w:val="en-IN"/>
        </w:rPr>
      </w:pPr>
      <w:proofErr w:type="spellStart"/>
      <w:r w:rsidRPr="00BE4877">
        <w:rPr>
          <w:rFonts w:ascii="Consolas" w:eastAsia="Times New Roman" w:hAnsi="Consolas" w:cs="Times New Roman"/>
          <w:color w:val="000000"/>
          <w:sz w:val="24"/>
          <w:szCs w:val="20"/>
        </w:rPr>
        <w:t>digitalWrite</w:t>
      </w:r>
      <w:proofErr w:type="spellEnd"/>
      <w:r w:rsidRPr="00BE4877">
        <w:rPr>
          <w:rFonts w:ascii="Consolas" w:eastAsia="Times New Roman" w:hAnsi="Consolas" w:cs="Times New Roman"/>
          <w:color w:val="000000"/>
          <w:sz w:val="24"/>
          <w:szCs w:val="20"/>
        </w:rPr>
        <w:t xml:space="preserve">(in4,LOW); </w:t>
      </w:r>
    </w:p>
    <w:p w14:paraId="4C55258D" w14:textId="77777777" w:rsidR="00BE4877" w:rsidRPr="00BE4877" w:rsidRDefault="00BE4877" w:rsidP="00BE4877">
      <w:pPr>
        <w:shd w:val="clear" w:color="auto" w:fill="FFFFFF"/>
        <w:ind w:left="503"/>
        <w:textAlignment w:val="top"/>
        <w:rPr>
          <w:rFonts w:ascii="Consolas" w:eastAsia="Times New Roman" w:hAnsi="Consolas" w:cs="Times New Roman"/>
          <w:color w:val="000000"/>
          <w:sz w:val="24"/>
          <w:szCs w:val="20"/>
          <w:lang w:val="en-IN"/>
        </w:rPr>
      </w:pPr>
      <w:r w:rsidRPr="00BE4877">
        <w:rPr>
          <w:rFonts w:ascii="Consolas" w:eastAsia="Times New Roman" w:hAnsi="Consolas" w:cs="Times New Roman"/>
          <w:color w:val="000000"/>
          <w:sz w:val="24"/>
          <w:szCs w:val="20"/>
        </w:rPr>
        <w:t xml:space="preserve"> delay(100);</w:t>
      </w:r>
    </w:p>
    <w:p w14:paraId="798E6EC2" w14:textId="77777777" w:rsidR="00BE4877" w:rsidRPr="00BE4877" w:rsidRDefault="00BE4877" w:rsidP="00BE4877">
      <w:pPr>
        <w:shd w:val="clear" w:color="auto" w:fill="FFFFFF"/>
        <w:ind w:left="503"/>
        <w:textAlignment w:val="top"/>
        <w:rPr>
          <w:rFonts w:ascii="Consolas" w:eastAsia="Times New Roman" w:hAnsi="Consolas" w:cs="Times New Roman"/>
          <w:color w:val="000000"/>
          <w:sz w:val="24"/>
          <w:szCs w:val="20"/>
          <w:lang w:val="en-IN"/>
        </w:rPr>
      </w:pPr>
      <w:r w:rsidRPr="00BE4877">
        <w:rPr>
          <w:rFonts w:ascii="Consolas" w:eastAsia="Times New Roman" w:hAnsi="Consolas" w:cs="Times New Roman"/>
          <w:color w:val="000000"/>
          <w:sz w:val="24"/>
          <w:szCs w:val="20"/>
        </w:rPr>
        <w:t>}</w:t>
      </w:r>
    </w:p>
    <w:p w14:paraId="683BEED4" w14:textId="77777777" w:rsidR="00BE4877" w:rsidRPr="00BE4877" w:rsidRDefault="00BE4877" w:rsidP="00BE4877">
      <w:pPr>
        <w:shd w:val="clear" w:color="auto" w:fill="FFFFFF"/>
        <w:ind w:left="503"/>
        <w:textAlignment w:val="top"/>
        <w:rPr>
          <w:rFonts w:ascii="Consolas" w:eastAsia="Times New Roman" w:hAnsi="Consolas" w:cs="Times New Roman"/>
          <w:color w:val="000000"/>
          <w:sz w:val="24"/>
          <w:szCs w:val="20"/>
          <w:lang w:val="en-IN"/>
        </w:rPr>
      </w:pPr>
      <w:r w:rsidRPr="00BE4877">
        <w:rPr>
          <w:rFonts w:ascii="Consolas" w:eastAsia="Times New Roman" w:hAnsi="Consolas" w:cs="Times New Roman"/>
          <w:color w:val="000000"/>
          <w:sz w:val="24"/>
          <w:szCs w:val="20"/>
        </w:rPr>
        <w:t>else if(</w:t>
      </w:r>
      <w:proofErr w:type="spellStart"/>
      <w:r w:rsidRPr="00BE4877">
        <w:rPr>
          <w:rFonts w:ascii="Consolas" w:eastAsia="Times New Roman" w:hAnsi="Consolas" w:cs="Times New Roman"/>
          <w:color w:val="000000"/>
          <w:sz w:val="24"/>
          <w:szCs w:val="20"/>
        </w:rPr>
        <w:t>readvoice</w:t>
      </w:r>
      <w:proofErr w:type="spellEnd"/>
      <w:r w:rsidRPr="00BE4877">
        <w:rPr>
          <w:rFonts w:ascii="Consolas" w:eastAsia="Times New Roman" w:hAnsi="Consolas" w:cs="Times New Roman"/>
          <w:color w:val="000000"/>
          <w:sz w:val="24"/>
          <w:szCs w:val="20"/>
        </w:rPr>
        <w:t xml:space="preserve"> == "reverse")</w:t>
      </w:r>
    </w:p>
    <w:p w14:paraId="5E4619A6" w14:textId="77777777" w:rsidR="00BE4877" w:rsidRPr="00BE4877" w:rsidRDefault="00BE4877" w:rsidP="00BE4877">
      <w:pPr>
        <w:shd w:val="clear" w:color="auto" w:fill="FFFFFF"/>
        <w:ind w:left="503"/>
        <w:textAlignment w:val="top"/>
        <w:rPr>
          <w:rFonts w:ascii="Consolas" w:eastAsia="Times New Roman" w:hAnsi="Consolas" w:cs="Times New Roman"/>
          <w:color w:val="000000"/>
          <w:sz w:val="24"/>
          <w:szCs w:val="20"/>
          <w:lang w:val="en-IN"/>
        </w:rPr>
      </w:pPr>
      <w:r w:rsidRPr="00BE4877">
        <w:rPr>
          <w:rFonts w:ascii="Consolas" w:eastAsia="Times New Roman" w:hAnsi="Consolas" w:cs="Times New Roman"/>
          <w:color w:val="000000"/>
          <w:sz w:val="24"/>
          <w:szCs w:val="20"/>
        </w:rPr>
        <w:t>{</w:t>
      </w:r>
    </w:p>
    <w:p w14:paraId="4252DEF4" w14:textId="77777777" w:rsidR="00BE4877" w:rsidRPr="00BE4877" w:rsidRDefault="00BE4877" w:rsidP="00BE4877">
      <w:pPr>
        <w:shd w:val="clear" w:color="auto" w:fill="FFFFFF"/>
        <w:ind w:left="503"/>
        <w:textAlignment w:val="top"/>
        <w:rPr>
          <w:rFonts w:ascii="Consolas" w:eastAsia="Times New Roman" w:hAnsi="Consolas" w:cs="Times New Roman"/>
          <w:color w:val="000000"/>
          <w:sz w:val="24"/>
          <w:szCs w:val="20"/>
          <w:lang w:val="en-IN"/>
        </w:rPr>
      </w:pPr>
      <w:proofErr w:type="spellStart"/>
      <w:r w:rsidRPr="00BE4877">
        <w:rPr>
          <w:rFonts w:ascii="Consolas" w:eastAsia="Times New Roman" w:hAnsi="Consolas" w:cs="Times New Roman"/>
          <w:color w:val="000000"/>
          <w:sz w:val="24"/>
          <w:szCs w:val="20"/>
        </w:rPr>
        <w:t>digitalWrite</w:t>
      </w:r>
      <w:proofErr w:type="spellEnd"/>
      <w:r w:rsidRPr="00BE4877">
        <w:rPr>
          <w:rFonts w:ascii="Consolas" w:eastAsia="Times New Roman" w:hAnsi="Consolas" w:cs="Times New Roman"/>
          <w:color w:val="000000"/>
          <w:sz w:val="24"/>
          <w:szCs w:val="20"/>
        </w:rPr>
        <w:t xml:space="preserve">(in1, LOW); </w:t>
      </w:r>
    </w:p>
    <w:p w14:paraId="004014D4" w14:textId="77777777" w:rsidR="00BE4877" w:rsidRPr="00BE4877" w:rsidRDefault="00BE4877" w:rsidP="00BE4877">
      <w:pPr>
        <w:shd w:val="clear" w:color="auto" w:fill="FFFFFF"/>
        <w:ind w:left="503"/>
        <w:textAlignment w:val="top"/>
        <w:rPr>
          <w:rFonts w:ascii="Consolas" w:eastAsia="Times New Roman" w:hAnsi="Consolas" w:cs="Times New Roman"/>
          <w:color w:val="000000"/>
          <w:sz w:val="24"/>
          <w:szCs w:val="20"/>
          <w:lang w:val="en-IN"/>
        </w:rPr>
      </w:pPr>
      <w:r w:rsidRPr="00BE4877">
        <w:rPr>
          <w:rFonts w:ascii="Consolas" w:eastAsia="Times New Roman" w:hAnsi="Consolas" w:cs="Times New Roman"/>
          <w:color w:val="000000"/>
          <w:sz w:val="24"/>
          <w:szCs w:val="20"/>
        </w:rPr>
        <w:t xml:space="preserve"> </w:t>
      </w:r>
      <w:proofErr w:type="spellStart"/>
      <w:r w:rsidRPr="00BE4877">
        <w:rPr>
          <w:rFonts w:ascii="Consolas" w:eastAsia="Times New Roman" w:hAnsi="Consolas" w:cs="Times New Roman"/>
          <w:color w:val="000000"/>
          <w:sz w:val="24"/>
          <w:szCs w:val="20"/>
        </w:rPr>
        <w:t>digitalWrite</w:t>
      </w:r>
      <w:proofErr w:type="spellEnd"/>
      <w:r w:rsidRPr="00BE4877">
        <w:rPr>
          <w:rFonts w:ascii="Consolas" w:eastAsia="Times New Roman" w:hAnsi="Consolas" w:cs="Times New Roman"/>
          <w:color w:val="000000"/>
          <w:sz w:val="24"/>
          <w:szCs w:val="20"/>
        </w:rPr>
        <w:t xml:space="preserve">(in2, LOW); </w:t>
      </w:r>
    </w:p>
    <w:p w14:paraId="356BC8DB" w14:textId="77777777" w:rsidR="00BE4877" w:rsidRPr="00BE4877" w:rsidRDefault="00BE4877" w:rsidP="00BE4877">
      <w:pPr>
        <w:shd w:val="clear" w:color="auto" w:fill="FFFFFF"/>
        <w:ind w:left="503"/>
        <w:textAlignment w:val="top"/>
        <w:rPr>
          <w:rFonts w:ascii="Consolas" w:eastAsia="Times New Roman" w:hAnsi="Consolas" w:cs="Times New Roman"/>
          <w:color w:val="000000"/>
          <w:sz w:val="24"/>
          <w:szCs w:val="20"/>
          <w:lang w:val="en-IN"/>
        </w:rPr>
      </w:pPr>
      <w:r w:rsidRPr="00BE4877">
        <w:rPr>
          <w:rFonts w:ascii="Consolas" w:eastAsia="Times New Roman" w:hAnsi="Consolas" w:cs="Times New Roman"/>
          <w:color w:val="000000"/>
          <w:sz w:val="24"/>
          <w:szCs w:val="20"/>
        </w:rPr>
        <w:t xml:space="preserve"> </w:t>
      </w:r>
      <w:proofErr w:type="spellStart"/>
      <w:r w:rsidRPr="00BE4877">
        <w:rPr>
          <w:rFonts w:ascii="Consolas" w:eastAsia="Times New Roman" w:hAnsi="Consolas" w:cs="Times New Roman"/>
          <w:color w:val="000000"/>
          <w:sz w:val="24"/>
          <w:szCs w:val="20"/>
        </w:rPr>
        <w:t>digitalWrite</w:t>
      </w:r>
      <w:proofErr w:type="spellEnd"/>
      <w:r w:rsidRPr="00BE4877">
        <w:rPr>
          <w:rFonts w:ascii="Consolas" w:eastAsia="Times New Roman" w:hAnsi="Consolas" w:cs="Times New Roman"/>
          <w:color w:val="000000"/>
          <w:sz w:val="24"/>
          <w:szCs w:val="20"/>
        </w:rPr>
        <w:t xml:space="preserve">(in3, HIGH); </w:t>
      </w:r>
    </w:p>
    <w:p w14:paraId="03054A1D" w14:textId="77777777" w:rsidR="00BE4877" w:rsidRPr="00BE4877" w:rsidRDefault="00BE4877" w:rsidP="00BE4877">
      <w:pPr>
        <w:shd w:val="clear" w:color="auto" w:fill="FFFFFF"/>
        <w:ind w:left="503"/>
        <w:textAlignment w:val="top"/>
        <w:rPr>
          <w:rFonts w:ascii="Consolas" w:eastAsia="Times New Roman" w:hAnsi="Consolas" w:cs="Times New Roman"/>
          <w:color w:val="000000"/>
          <w:sz w:val="24"/>
          <w:szCs w:val="20"/>
          <w:lang w:val="en-IN"/>
        </w:rPr>
      </w:pPr>
      <w:r w:rsidRPr="00BE4877">
        <w:rPr>
          <w:rFonts w:ascii="Consolas" w:eastAsia="Times New Roman" w:hAnsi="Consolas" w:cs="Times New Roman"/>
          <w:color w:val="000000"/>
          <w:sz w:val="24"/>
          <w:szCs w:val="20"/>
        </w:rPr>
        <w:t xml:space="preserve"> </w:t>
      </w:r>
      <w:proofErr w:type="spellStart"/>
      <w:r w:rsidRPr="00BE4877">
        <w:rPr>
          <w:rFonts w:ascii="Consolas" w:eastAsia="Times New Roman" w:hAnsi="Consolas" w:cs="Times New Roman"/>
          <w:color w:val="000000"/>
          <w:sz w:val="24"/>
          <w:szCs w:val="20"/>
        </w:rPr>
        <w:t>digitalWrite</w:t>
      </w:r>
      <w:proofErr w:type="spellEnd"/>
      <w:r w:rsidRPr="00BE4877">
        <w:rPr>
          <w:rFonts w:ascii="Consolas" w:eastAsia="Times New Roman" w:hAnsi="Consolas" w:cs="Times New Roman"/>
          <w:color w:val="000000"/>
          <w:sz w:val="24"/>
          <w:szCs w:val="20"/>
        </w:rPr>
        <w:t>(in4,HIGH);</w:t>
      </w:r>
    </w:p>
    <w:p w14:paraId="7CF8E025" w14:textId="77777777" w:rsidR="00BE4877" w:rsidRPr="00BE4877" w:rsidRDefault="00BE4877" w:rsidP="00BE4877">
      <w:pPr>
        <w:shd w:val="clear" w:color="auto" w:fill="FFFFFF"/>
        <w:ind w:left="503"/>
        <w:textAlignment w:val="top"/>
        <w:rPr>
          <w:rFonts w:ascii="Consolas" w:eastAsia="Times New Roman" w:hAnsi="Consolas" w:cs="Times New Roman"/>
          <w:color w:val="000000"/>
          <w:sz w:val="24"/>
          <w:szCs w:val="20"/>
          <w:lang w:val="en-IN"/>
        </w:rPr>
      </w:pPr>
      <w:r w:rsidRPr="00BE4877">
        <w:rPr>
          <w:rFonts w:ascii="Consolas" w:eastAsia="Times New Roman" w:hAnsi="Consolas" w:cs="Times New Roman"/>
          <w:color w:val="000000"/>
          <w:sz w:val="24"/>
          <w:szCs w:val="20"/>
        </w:rPr>
        <w:t xml:space="preserve">  delay(100);</w:t>
      </w:r>
    </w:p>
    <w:p w14:paraId="72BBF2B0" w14:textId="77777777" w:rsidR="00BE4877" w:rsidRPr="00BE4877" w:rsidRDefault="00BE4877" w:rsidP="00BE4877">
      <w:pPr>
        <w:shd w:val="clear" w:color="auto" w:fill="FFFFFF"/>
        <w:ind w:left="503"/>
        <w:textAlignment w:val="top"/>
        <w:rPr>
          <w:rFonts w:ascii="Consolas" w:eastAsia="Times New Roman" w:hAnsi="Consolas" w:cs="Times New Roman"/>
          <w:color w:val="000000"/>
          <w:sz w:val="24"/>
          <w:szCs w:val="20"/>
          <w:lang w:val="en-IN"/>
        </w:rPr>
      </w:pPr>
      <w:r w:rsidRPr="00BE4877">
        <w:rPr>
          <w:rFonts w:ascii="Consolas" w:eastAsia="Times New Roman" w:hAnsi="Consolas" w:cs="Times New Roman"/>
          <w:color w:val="000000"/>
          <w:sz w:val="24"/>
          <w:szCs w:val="20"/>
        </w:rPr>
        <w:t>}</w:t>
      </w:r>
    </w:p>
    <w:p w14:paraId="233386D8" w14:textId="77777777" w:rsidR="00BE4877" w:rsidRPr="00BE4877" w:rsidRDefault="00BE4877" w:rsidP="00BE4877">
      <w:pPr>
        <w:shd w:val="clear" w:color="auto" w:fill="FFFFFF"/>
        <w:ind w:left="503"/>
        <w:textAlignment w:val="top"/>
        <w:rPr>
          <w:rFonts w:ascii="Consolas" w:eastAsia="Times New Roman" w:hAnsi="Consolas" w:cs="Times New Roman"/>
          <w:color w:val="000000"/>
          <w:sz w:val="24"/>
          <w:szCs w:val="20"/>
          <w:lang w:val="en-IN"/>
        </w:rPr>
      </w:pPr>
      <w:r w:rsidRPr="00BE4877">
        <w:rPr>
          <w:rFonts w:ascii="Consolas" w:eastAsia="Times New Roman" w:hAnsi="Consolas" w:cs="Times New Roman"/>
          <w:color w:val="000000"/>
          <w:sz w:val="24"/>
          <w:szCs w:val="20"/>
        </w:rPr>
        <w:t>}</w:t>
      </w:r>
    </w:p>
    <w:p w14:paraId="0AC8D3F4" w14:textId="77777777" w:rsidR="00BE4877" w:rsidRPr="00BE4877" w:rsidRDefault="00BE4877" w:rsidP="00BE4877">
      <w:pPr>
        <w:shd w:val="clear" w:color="auto" w:fill="FFFFFF"/>
        <w:ind w:left="503"/>
        <w:textAlignment w:val="top"/>
        <w:rPr>
          <w:rFonts w:ascii="Consolas" w:eastAsia="Times New Roman" w:hAnsi="Consolas" w:cs="Times New Roman"/>
          <w:color w:val="000000"/>
          <w:sz w:val="24"/>
          <w:szCs w:val="20"/>
          <w:lang w:val="en-IN"/>
        </w:rPr>
      </w:pPr>
      <w:r w:rsidRPr="00BE4877">
        <w:rPr>
          <w:rFonts w:ascii="Consolas" w:eastAsia="Times New Roman" w:hAnsi="Consolas" w:cs="Times New Roman"/>
          <w:color w:val="000000"/>
          <w:sz w:val="24"/>
          <w:szCs w:val="20"/>
        </w:rPr>
        <w:t>else if (</w:t>
      </w:r>
      <w:proofErr w:type="spellStart"/>
      <w:r w:rsidRPr="00BE4877">
        <w:rPr>
          <w:rFonts w:ascii="Consolas" w:eastAsia="Times New Roman" w:hAnsi="Consolas" w:cs="Times New Roman"/>
          <w:color w:val="000000"/>
          <w:sz w:val="24"/>
          <w:szCs w:val="20"/>
        </w:rPr>
        <w:t>readvoice</w:t>
      </w:r>
      <w:proofErr w:type="spellEnd"/>
      <w:r w:rsidRPr="00BE4877">
        <w:rPr>
          <w:rFonts w:ascii="Consolas" w:eastAsia="Times New Roman" w:hAnsi="Consolas" w:cs="Times New Roman"/>
          <w:color w:val="000000"/>
          <w:sz w:val="24"/>
          <w:szCs w:val="20"/>
        </w:rPr>
        <w:t xml:space="preserve"> == "stop")</w:t>
      </w:r>
    </w:p>
    <w:p w14:paraId="5577F60E" w14:textId="77777777" w:rsidR="00BE4877" w:rsidRPr="00BE4877" w:rsidRDefault="00BE4877" w:rsidP="00BE4877">
      <w:pPr>
        <w:shd w:val="clear" w:color="auto" w:fill="FFFFFF"/>
        <w:ind w:left="503"/>
        <w:textAlignment w:val="top"/>
        <w:rPr>
          <w:rFonts w:ascii="Consolas" w:eastAsia="Times New Roman" w:hAnsi="Consolas" w:cs="Times New Roman"/>
          <w:color w:val="000000"/>
          <w:sz w:val="24"/>
          <w:szCs w:val="20"/>
          <w:lang w:val="en-IN"/>
        </w:rPr>
      </w:pPr>
      <w:r w:rsidRPr="00BE4877">
        <w:rPr>
          <w:rFonts w:ascii="Consolas" w:eastAsia="Times New Roman" w:hAnsi="Consolas" w:cs="Times New Roman"/>
          <w:color w:val="000000"/>
          <w:sz w:val="24"/>
          <w:szCs w:val="20"/>
        </w:rPr>
        <w:t>{</w:t>
      </w:r>
    </w:p>
    <w:p w14:paraId="76275CB0" w14:textId="77777777" w:rsidR="00BE4877" w:rsidRPr="00BE4877" w:rsidRDefault="00BE4877" w:rsidP="00BE4877">
      <w:pPr>
        <w:shd w:val="clear" w:color="auto" w:fill="FFFFFF"/>
        <w:ind w:left="503"/>
        <w:textAlignment w:val="top"/>
        <w:rPr>
          <w:rFonts w:ascii="Consolas" w:eastAsia="Times New Roman" w:hAnsi="Consolas" w:cs="Times New Roman"/>
          <w:color w:val="000000"/>
          <w:sz w:val="24"/>
          <w:szCs w:val="20"/>
          <w:lang w:val="en-IN"/>
        </w:rPr>
      </w:pPr>
      <w:proofErr w:type="spellStart"/>
      <w:r w:rsidRPr="00BE4877">
        <w:rPr>
          <w:rFonts w:ascii="Consolas" w:eastAsia="Times New Roman" w:hAnsi="Consolas" w:cs="Times New Roman"/>
          <w:color w:val="000000"/>
          <w:sz w:val="24"/>
          <w:szCs w:val="20"/>
        </w:rPr>
        <w:lastRenderedPageBreak/>
        <w:t>digitalWrite</w:t>
      </w:r>
      <w:proofErr w:type="spellEnd"/>
      <w:r w:rsidRPr="00BE4877">
        <w:rPr>
          <w:rFonts w:ascii="Consolas" w:eastAsia="Times New Roman" w:hAnsi="Consolas" w:cs="Times New Roman"/>
          <w:color w:val="000000"/>
          <w:sz w:val="24"/>
          <w:szCs w:val="20"/>
        </w:rPr>
        <w:t xml:space="preserve"> (in1, LOW); </w:t>
      </w:r>
    </w:p>
    <w:p w14:paraId="5F1BB177" w14:textId="77777777" w:rsidR="00BE4877" w:rsidRPr="00BE4877" w:rsidRDefault="00BE4877" w:rsidP="00BE4877">
      <w:pPr>
        <w:shd w:val="clear" w:color="auto" w:fill="FFFFFF"/>
        <w:ind w:left="503"/>
        <w:textAlignment w:val="top"/>
        <w:rPr>
          <w:rFonts w:ascii="Consolas" w:eastAsia="Times New Roman" w:hAnsi="Consolas" w:cs="Times New Roman"/>
          <w:color w:val="000000"/>
          <w:sz w:val="24"/>
          <w:szCs w:val="20"/>
          <w:lang w:val="en-IN"/>
        </w:rPr>
      </w:pPr>
      <w:r w:rsidRPr="00BE4877">
        <w:rPr>
          <w:rFonts w:ascii="Consolas" w:eastAsia="Times New Roman" w:hAnsi="Consolas" w:cs="Times New Roman"/>
          <w:color w:val="000000"/>
          <w:sz w:val="24"/>
          <w:szCs w:val="20"/>
        </w:rPr>
        <w:t xml:space="preserve"> </w:t>
      </w:r>
      <w:proofErr w:type="spellStart"/>
      <w:r w:rsidRPr="00BE4877">
        <w:rPr>
          <w:rFonts w:ascii="Consolas" w:eastAsia="Times New Roman" w:hAnsi="Consolas" w:cs="Times New Roman"/>
          <w:color w:val="000000"/>
          <w:sz w:val="24"/>
          <w:szCs w:val="20"/>
        </w:rPr>
        <w:t>digitalWrite</w:t>
      </w:r>
      <w:proofErr w:type="spellEnd"/>
      <w:r w:rsidRPr="00BE4877">
        <w:rPr>
          <w:rFonts w:ascii="Consolas" w:eastAsia="Times New Roman" w:hAnsi="Consolas" w:cs="Times New Roman"/>
          <w:color w:val="000000"/>
          <w:sz w:val="24"/>
          <w:szCs w:val="20"/>
        </w:rPr>
        <w:t xml:space="preserve"> (in2, LOW);  </w:t>
      </w:r>
    </w:p>
    <w:p w14:paraId="447400DD" w14:textId="77777777" w:rsidR="00BE4877" w:rsidRPr="00BE4877" w:rsidRDefault="00BE4877" w:rsidP="00BE4877">
      <w:pPr>
        <w:shd w:val="clear" w:color="auto" w:fill="FFFFFF"/>
        <w:ind w:left="503"/>
        <w:textAlignment w:val="top"/>
        <w:rPr>
          <w:rFonts w:ascii="Consolas" w:eastAsia="Times New Roman" w:hAnsi="Consolas" w:cs="Times New Roman"/>
          <w:color w:val="000000"/>
          <w:sz w:val="24"/>
          <w:szCs w:val="20"/>
          <w:lang w:val="en-IN"/>
        </w:rPr>
      </w:pPr>
      <w:proofErr w:type="spellStart"/>
      <w:r w:rsidRPr="00BE4877">
        <w:rPr>
          <w:rFonts w:ascii="Consolas" w:eastAsia="Times New Roman" w:hAnsi="Consolas" w:cs="Times New Roman"/>
          <w:color w:val="000000"/>
          <w:sz w:val="24"/>
          <w:szCs w:val="20"/>
        </w:rPr>
        <w:t>digitalWrite</w:t>
      </w:r>
      <w:proofErr w:type="spellEnd"/>
      <w:r w:rsidRPr="00BE4877">
        <w:rPr>
          <w:rFonts w:ascii="Consolas" w:eastAsia="Times New Roman" w:hAnsi="Consolas" w:cs="Times New Roman"/>
          <w:color w:val="000000"/>
          <w:sz w:val="24"/>
          <w:szCs w:val="20"/>
        </w:rPr>
        <w:t xml:space="preserve"> (in3, LOW); </w:t>
      </w:r>
    </w:p>
    <w:p w14:paraId="315207EF" w14:textId="77777777" w:rsidR="00BE4877" w:rsidRPr="00BE4877" w:rsidRDefault="00BE4877" w:rsidP="00BE4877">
      <w:pPr>
        <w:shd w:val="clear" w:color="auto" w:fill="FFFFFF"/>
        <w:ind w:left="503"/>
        <w:textAlignment w:val="top"/>
        <w:rPr>
          <w:rFonts w:ascii="Consolas" w:eastAsia="Times New Roman" w:hAnsi="Consolas" w:cs="Times New Roman"/>
          <w:color w:val="000000"/>
          <w:sz w:val="24"/>
          <w:szCs w:val="20"/>
          <w:lang w:val="en-IN"/>
        </w:rPr>
      </w:pPr>
      <w:r w:rsidRPr="00BE4877">
        <w:rPr>
          <w:rFonts w:ascii="Consolas" w:eastAsia="Times New Roman" w:hAnsi="Consolas" w:cs="Times New Roman"/>
          <w:color w:val="000000"/>
          <w:sz w:val="24"/>
          <w:szCs w:val="20"/>
        </w:rPr>
        <w:t xml:space="preserve"> </w:t>
      </w:r>
      <w:proofErr w:type="spellStart"/>
      <w:r w:rsidRPr="00BE4877">
        <w:rPr>
          <w:rFonts w:ascii="Consolas" w:eastAsia="Times New Roman" w:hAnsi="Consolas" w:cs="Times New Roman"/>
          <w:color w:val="000000"/>
          <w:sz w:val="24"/>
          <w:szCs w:val="20"/>
        </w:rPr>
        <w:t>digitalWrite</w:t>
      </w:r>
      <w:proofErr w:type="spellEnd"/>
      <w:r w:rsidRPr="00BE4877">
        <w:rPr>
          <w:rFonts w:ascii="Consolas" w:eastAsia="Times New Roman" w:hAnsi="Consolas" w:cs="Times New Roman"/>
          <w:color w:val="000000"/>
          <w:sz w:val="24"/>
          <w:szCs w:val="20"/>
        </w:rPr>
        <w:t xml:space="preserve"> (in4, LOW);  </w:t>
      </w:r>
    </w:p>
    <w:p w14:paraId="33073A03" w14:textId="77777777" w:rsidR="00BE4877" w:rsidRPr="00BE4877" w:rsidRDefault="00BE4877" w:rsidP="00BE4877">
      <w:pPr>
        <w:shd w:val="clear" w:color="auto" w:fill="FFFFFF"/>
        <w:ind w:left="503"/>
        <w:textAlignment w:val="top"/>
        <w:rPr>
          <w:rFonts w:ascii="Consolas" w:eastAsia="Times New Roman" w:hAnsi="Consolas" w:cs="Times New Roman"/>
          <w:color w:val="000000"/>
          <w:sz w:val="24"/>
          <w:szCs w:val="20"/>
          <w:lang w:val="en-IN"/>
        </w:rPr>
      </w:pPr>
      <w:r w:rsidRPr="00BE4877">
        <w:rPr>
          <w:rFonts w:ascii="Consolas" w:eastAsia="Times New Roman" w:hAnsi="Consolas" w:cs="Times New Roman"/>
          <w:color w:val="000000"/>
          <w:sz w:val="24"/>
          <w:szCs w:val="20"/>
        </w:rPr>
        <w:t>delay (100);</w:t>
      </w:r>
    </w:p>
    <w:p w14:paraId="374944EE" w14:textId="77777777" w:rsidR="00BE4877" w:rsidRPr="00BE4877" w:rsidRDefault="00BE4877" w:rsidP="00BE4877">
      <w:pPr>
        <w:shd w:val="clear" w:color="auto" w:fill="FFFFFF"/>
        <w:ind w:left="503"/>
        <w:textAlignment w:val="top"/>
        <w:rPr>
          <w:rFonts w:ascii="Consolas" w:eastAsia="Times New Roman" w:hAnsi="Consolas" w:cs="Times New Roman"/>
          <w:color w:val="000000"/>
          <w:sz w:val="24"/>
          <w:szCs w:val="20"/>
          <w:lang w:val="en-IN"/>
        </w:rPr>
      </w:pPr>
      <w:r w:rsidRPr="00BE4877">
        <w:rPr>
          <w:rFonts w:ascii="Consolas" w:eastAsia="Times New Roman" w:hAnsi="Consolas" w:cs="Times New Roman"/>
          <w:color w:val="000000"/>
          <w:sz w:val="24"/>
          <w:szCs w:val="20"/>
        </w:rPr>
        <w:t>}</w:t>
      </w:r>
    </w:p>
    <w:p w14:paraId="10E62F03" w14:textId="77777777" w:rsidR="00BE4877" w:rsidRPr="00BE4877" w:rsidRDefault="00BE4877" w:rsidP="00BE4877">
      <w:pPr>
        <w:shd w:val="clear" w:color="auto" w:fill="FFFFFF"/>
        <w:ind w:left="503"/>
        <w:textAlignment w:val="top"/>
        <w:rPr>
          <w:rFonts w:ascii="Consolas" w:eastAsia="Times New Roman" w:hAnsi="Consolas" w:cs="Times New Roman"/>
          <w:color w:val="000000"/>
          <w:sz w:val="24"/>
          <w:szCs w:val="20"/>
          <w:lang w:val="en-IN"/>
        </w:rPr>
      </w:pPr>
      <w:proofErr w:type="spellStart"/>
      <w:r w:rsidRPr="00BE4877">
        <w:rPr>
          <w:rFonts w:ascii="Consolas" w:eastAsia="Times New Roman" w:hAnsi="Consolas" w:cs="Times New Roman"/>
          <w:color w:val="000000"/>
          <w:sz w:val="24"/>
          <w:szCs w:val="20"/>
        </w:rPr>
        <w:t>readvoice</w:t>
      </w:r>
      <w:proofErr w:type="spellEnd"/>
      <w:r w:rsidRPr="00BE4877">
        <w:rPr>
          <w:rFonts w:ascii="Consolas" w:eastAsia="Times New Roman" w:hAnsi="Consolas" w:cs="Times New Roman"/>
          <w:color w:val="000000"/>
          <w:sz w:val="24"/>
          <w:szCs w:val="20"/>
        </w:rPr>
        <w:t>=""; //Reset the variable</w:t>
      </w:r>
    </w:p>
    <w:p w14:paraId="69A643AE" w14:textId="77777777" w:rsidR="00BE4877" w:rsidRPr="00BE4877" w:rsidRDefault="00BE4877" w:rsidP="00BE4877">
      <w:pPr>
        <w:shd w:val="clear" w:color="auto" w:fill="FFFFFF"/>
        <w:ind w:left="503"/>
        <w:textAlignment w:val="top"/>
        <w:rPr>
          <w:rFonts w:ascii="Consolas" w:eastAsia="Times New Roman" w:hAnsi="Consolas" w:cs="Times New Roman"/>
          <w:color w:val="000000"/>
          <w:sz w:val="24"/>
          <w:szCs w:val="20"/>
          <w:lang w:val="en-IN"/>
        </w:rPr>
      </w:pPr>
      <w:r w:rsidRPr="00BE4877">
        <w:rPr>
          <w:rFonts w:ascii="Consolas" w:eastAsia="Times New Roman" w:hAnsi="Consolas" w:cs="Times New Roman"/>
          <w:color w:val="000000"/>
          <w:sz w:val="24"/>
          <w:szCs w:val="20"/>
        </w:rPr>
        <w:t>}</w:t>
      </w:r>
    </w:p>
    <w:p w14:paraId="2A7F4FE4" w14:textId="77777777" w:rsidR="00BE4877" w:rsidRPr="00BE4877" w:rsidRDefault="00BE4877" w:rsidP="00BE4877">
      <w:pPr>
        <w:shd w:val="clear" w:color="auto" w:fill="FFFFFF"/>
        <w:ind w:left="503"/>
        <w:textAlignment w:val="top"/>
        <w:rPr>
          <w:rFonts w:ascii="Consolas" w:eastAsia="Times New Roman" w:hAnsi="Consolas" w:cs="Times New Roman"/>
          <w:color w:val="000000"/>
          <w:sz w:val="24"/>
          <w:szCs w:val="20"/>
          <w:lang w:val="en-IN"/>
        </w:rPr>
      </w:pPr>
      <w:r w:rsidRPr="00BE4877">
        <w:rPr>
          <w:rFonts w:ascii="Consolas" w:eastAsia="Times New Roman" w:hAnsi="Consolas" w:cs="Times New Roman"/>
          <w:color w:val="000000"/>
          <w:sz w:val="24"/>
          <w:szCs w:val="20"/>
        </w:rPr>
        <w:t>}</w:t>
      </w:r>
    </w:p>
    <w:p w14:paraId="2CD9CD24" w14:textId="5A6B6C28" w:rsidR="0027519F" w:rsidRPr="00BE4877" w:rsidRDefault="0027519F" w:rsidP="00BE4877">
      <w:pPr>
        <w:shd w:val="clear" w:color="auto" w:fill="FFFFFF"/>
        <w:ind w:left="503"/>
        <w:textAlignment w:val="top"/>
        <w:rPr>
          <w:rFonts w:ascii="Consolas" w:eastAsia="Times New Roman" w:hAnsi="Consolas" w:cs="Times New Roman"/>
          <w:color w:val="000000"/>
          <w:sz w:val="24"/>
          <w:szCs w:val="20"/>
        </w:rPr>
      </w:pPr>
    </w:p>
    <w:p w14:paraId="7D835421" w14:textId="664D2154" w:rsidR="0027519F" w:rsidRPr="00BE4877" w:rsidRDefault="0027519F" w:rsidP="00BE4877">
      <w:pPr>
        <w:shd w:val="clear" w:color="auto" w:fill="FFFFFF"/>
        <w:textAlignment w:val="top"/>
        <w:rPr>
          <w:rFonts w:ascii="Consolas" w:eastAsia="Times New Roman" w:hAnsi="Consolas" w:cs="Times New Roman"/>
          <w:color w:val="000000"/>
          <w:sz w:val="24"/>
          <w:szCs w:val="20"/>
        </w:rPr>
      </w:pPr>
    </w:p>
    <w:p w14:paraId="323F833B" w14:textId="77777777" w:rsidR="0027519F" w:rsidRDefault="0027519F" w:rsidP="0027519F">
      <w:pPr>
        <w:rPr>
          <w:rFonts w:ascii="Arial" w:hAnsi="Arial" w:cs="Arial"/>
          <w:color w:val="000000"/>
          <w:sz w:val="27"/>
          <w:szCs w:val="27"/>
          <w:shd w:val="clear" w:color="auto" w:fill="FFFFFF"/>
        </w:rPr>
      </w:pPr>
    </w:p>
    <w:p w14:paraId="499A310B" w14:textId="77777777" w:rsidR="0027519F" w:rsidRDefault="0027519F" w:rsidP="0027519F">
      <w:pPr>
        <w:rPr>
          <w:rFonts w:ascii="Arial" w:hAnsi="Arial" w:cs="Arial"/>
          <w:color w:val="000000"/>
          <w:sz w:val="27"/>
          <w:szCs w:val="27"/>
          <w:shd w:val="clear" w:color="auto" w:fill="FFFFFF"/>
        </w:rPr>
      </w:pPr>
    </w:p>
    <w:p w14:paraId="3B585F31" w14:textId="77777777" w:rsidR="0027519F" w:rsidRDefault="0027519F" w:rsidP="0027519F">
      <w:pPr>
        <w:pStyle w:val="Heading3"/>
        <w:shd w:val="clear" w:color="auto" w:fill="FFFFFF"/>
        <w:spacing w:before="0" w:after="268"/>
        <w:rPr>
          <w:rFonts w:ascii="Arial" w:hAnsi="Arial" w:cs="Arial"/>
          <w:color w:val="000000"/>
          <w:sz w:val="40"/>
          <w:szCs w:val="40"/>
        </w:rPr>
      </w:pPr>
      <w:r>
        <w:rPr>
          <w:rFonts w:ascii="Arial" w:hAnsi="Arial" w:cs="Arial"/>
          <w:color w:val="000000"/>
          <w:sz w:val="40"/>
          <w:szCs w:val="40"/>
        </w:rPr>
        <w:t>Android App</w:t>
      </w:r>
    </w:p>
    <w:p w14:paraId="4848BFBB" w14:textId="77777777" w:rsidR="0027519F" w:rsidRDefault="0027519F" w:rsidP="0027519F">
      <w:pPr>
        <w:pStyle w:val="NormalWeb"/>
        <w:shd w:val="clear" w:color="auto" w:fill="FFFFFF"/>
        <w:spacing w:before="0" w:beforeAutospacing="0" w:after="435" w:afterAutospacing="0"/>
        <w:rPr>
          <w:rFonts w:ascii="Arial" w:hAnsi="Arial" w:cs="Arial"/>
          <w:color w:val="666666"/>
          <w:sz w:val="30"/>
          <w:szCs w:val="30"/>
        </w:rPr>
      </w:pPr>
      <w:r>
        <w:rPr>
          <w:rFonts w:ascii="Arial" w:hAnsi="Arial" w:cs="Arial"/>
          <w:color w:val="000000"/>
          <w:sz w:val="30"/>
          <w:szCs w:val="30"/>
        </w:rPr>
        <w:t>If you remember the HC-05 Bluetooth Module tutorial, I have used a simple app called Bluetooth Controller, which is installed on an Android Phone to communicate with the Bluetooth Module.</w:t>
      </w:r>
    </w:p>
    <w:p w14:paraId="29F0361D" w14:textId="77777777" w:rsidR="0027519F" w:rsidRDefault="0027519F" w:rsidP="0027519F">
      <w:pPr>
        <w:pStyle w:val="Heading3"/>
        <w:shd w:val="clear" w:color="auto" w:fill="FFFFFF"/>
        <w:spacing w:before="0" w:after="268"/>
        <w:rPr>
          <w:rFonts w:ascii="Arial" w:hAnsi="Arial" w:cs="Arial"/>
          <w:color w:val="000000"/>
          <w:sz w:val="40"/>
          <w:szCs w:val="40"/>
        </w:rPr>
      </w:pPr>
      <w:r>
        <w:rPr>
          <w:rFonts w:ascii="Arial" w:hAnsi="Arial" w:cs="Arial"/>
          <w:color w:val="000000"/>
          <w:sz w:val="40"/>
          <w:szCs w:val="40"/>
        </w:rPr>
        <w:t>Working</w:t>
      </w:r>
    </w:p>
    <w:p w14:paraId="7F58AD74" w14:textId="77777777" w:rsidR="0027519F" w:rsidRDefault="0027519F" w:rsidP="0027519F">
      <w:pPr>
        <w:pStyle w:val="NormalWeb"/>
        <w:shd w:val="clear" w:color="auto" w:fill="FFFFFF"/>
        <w:spacing w:before="0" w:beforeAutospacing="0" w:after="435" w:afterAutospacing="0"/>
        <w:rPr>
          <w:rFonts w:ascii="Arial" w:hAnsi="Arial" w:cs="Arial"/>
          <w:color w:val="666666"/>
          <w:sz w:val="30"/>
          <w:szCs w:val="30"/>
        </w:rPr>
      </w:pPr>
      <w:r>
        <w:rPr>
          <w:rFonts w:ascii="Arial" w:hAnsi="Arial" w:cs="Arial"/>
          <w:color w:val="000000"/>
          <w:sz w:val="30"/>
          <w:szCs w:val="30"/>
        </w:rPr>
        <w:t>Assemble the robot, make the necessary connections and upload the code to Arduino. If you understood the HC-05 Bluetooth Module tutorial, then understanding the Bluetooth Controlled Robot project is very easy.</w:t>
      </w:r>
    </w:p>
    <w:p w14:paraId="080340D1" w14:textId="77777777" w:rsidR="0027519F" w:rsidRDefault="0027519F" w:rsidP="0027519F">
      <w:pPr>
        <w:pStyle w:val="NormalWeb"/>
        <w:shd w:val="clear" w:color="auto" w:fill="FFFFFF"/>
        <w:spacing w:before="0" w:beforeAutospacing="0" w:after="435" w:afterAutospacing="0"/>
        <w:rPr>
          <w:rFonts w:ascii="Arial" w:hAnsi="Arial" w:cs="Arial"/>
          <w:color w:val="666666"/>
          <w:sz w:val="30"/>
          <w:szCs w:val="30"/>
        </w:rPr>
      </w:pPr>
      <w:r>
        <w:rPr>
          <w:rFonts w:ascii="Arial" w:hAnsi="Arial" w:cs="Arial"/>
          <w:color w:val="000000"/>
          <w:sz w:val="30"/>
          <w:szCs w:val="30"/>
        </w:rPr>
        <w:t>First, in the Android App, I have used 5 keys as Forward, Reverse, Left, Right and Stop. The corresponding data associated with each key is as follows:</w:t>
      </w:r>
    </w:p>
    <w:p w14:paraId="7FDA4732" w14:textId="77777777" w:rsidR="0027519F" w:rsidRDefault="0027519F" w:rsidP="0027519F">
      <w:pPr>
        <w:numPr>
          <w:ilvl w:val="0"/>
          <w:numId w:val="39"/>
        </w:numPr>
        <w:shd w:val="clear" w:color="auto" w:fill="FFFFFF"/>
        <w:spacing w:before="100" w:beforeAutospacing="1" w:after="100" w:afterAutospacing="1"/>
        <w:ind w:left="670"/>
        <w:rPr>
          <w:rFonts w:ascii="Arial" w:hAnsi="Arial" w:cs="Arial"/>
          <w:color w:val="666666"/>
          <w:sz w:val="30"/>
          <w:szCs w:val="30"/>
        </w:rPr>
      </w:pPr>
      <w:r>
        <w:rPr>
          <w:rFonts w:ascii="Arial" w:hAnsi="Arial" w:cs="Arial"/>
          <w:color w:val="000000"/>
          <w:sz w:val="30"/>
          <w:szCs w:val="30"/>
        </w:rPr>
        <w:t>Forward – 1</w:t>
      </w:r>
    </w:p>
    <w:p w14:paraId="73EA4EFC" w14:textId="77777777" w:rsidR="0027519F" w:rsidRDefault="0027519F" w:rsidP="0027519F">
      <w:pPr>
        <w:numPr>
          <w:ilvl w:val="0"/>
          <w:numId w:val="39"/>
        </w:numPr>
        <w:shd w:val="clear" w:color="auto" w:fill="FFFFFF"/>
        <w:spacing w:before="100" w:beforeAutospacing="1" w:after="100" w:afterAutospacing="1"/>
        <w:ind w:left="670"/>
        <w:rPr>
          <w:rFonts w:ascii="Arial" w:hAnsi="Arial" w:cs="Arial"/>
          <w:color w:val="666666"/>
          <w:sz w:val="30"/>
          <w:szCs w:val="30"/>
        </w:rPr>
      </w:pPr>
      <w:r>
        <w:rPr>
          <w:rFonts w:ascii="Arial" w:hAnsi="Arial" w:cs="Arial"/>
          <w:color w:val="000000"/>
          <w:sz w:val="30"/>
          <w:szCs w:val="30"/>
        </w:rPr>
        <w:t>Reverse – 2</w:t>
      </w:r>
    </w:p>
    <w:p w14:paraId="7EE50344" w14:textId="77777777" w:rsidR="0027519F" w:rsidRDefault="0027519F" w:rsidP="0027519F">
      <w:pPr>
        <w:numPr>
          <w:ilvl w:val="0"/>
          <w:numId w:val="39"/>
        </w:numPr>
        <w:shd w:val="clear" w:color="auto" w:fill="FFFFFF"/>
        <w:spacing w:before="100" w:beforeAutospacing="1" w:after="100" w:afterAutospacing="1"/>
        <w:ind w:left="670"/>
        <w:rPr>
          <w:rFonts w:ascii="Arial" w:hAnsi="Arial" w:cs="Arial"/>
          <w:color w:val="666666"/>
          <w:sz w:val="30"/>
          <w:szCs w:val="30"/>
        </w:rPr>
      </w:pPr>
      <w:r>
        <w:rPr>
          <w:rFonts w:ascii="Arial" w:hAnsi="Arial" w:cs="Arial"/>
          <w:color w:val="000000"/>
          <w:sz w:val="30"/>
          <w:szCs w:val="30"/>
        </w:rPr>
        <w:t>Left – 3</w:t>
      </w:r>
    </w:p>
    <w:p w14:paraId="32BB534C" w14:textId="77777777" w:rsidR="0027519F" w:rsidRDefault="0027519F" w:rsidP="0027519F">
      <w:pPr>
        <w:numPr>
          <w:ilvl w:val="0"/>
          <w:numId w:val="39"/>
        </w:numPr>
        <w:shd w:val="clear" w:color="auto" w:fill="FFFFFF"/>
        <w:spacing w:before="100" w:beforeAutospacing="1" w:after="100" w:afterAutospacing="1"/>
        <w:ind w:left="670"/>
        <w:rPr>
          <w:rFonts w:ascii="Arial" w:hAnsi="Arial" w:cs="Arial"/>
          <w:color w:val="666666"/>
          <w:sz w:val="30"/>
          <w:szCs w:val="30"/>
        </w:rPr>
      </w:pPr>
      <w:r>
        <w:rPr>
          <w:rFonts w:ascii="Arial" w:hAnsi="Arial" w:cs="Arial"/>
          <w:color w:val="000000"/>
          <w:sz w:val="30"/>
          <w:szCs w:val="30"/>
        </w:rPr>
        <w:t>Right – 4</w:t>
      </w:r>
    </w:p>
    <w:p w14:paraId="57774D5F" w14:textId="77777777" w:rsidR="0027519F" w:rsidRDefault="0027519F" w:rsidP="0027519F">
      <w:pPr>
        <w:numPr>
          <w:ilvl w:val="0"/>
          <w:numId w:val="39"/>
        </w:numPr>
        <w:shd w:val="clear" w:color="auto" w:fill="FFFFFF"/>
        <w:spacing w:before="100" w:beforeAutospacing="1" w:after="100" w:afterAutospacing="1"/>
        <w:ind w:left="670"/>
        <w:rPr>
          <w:rFonts w:ascii="Arial" w:hAnsi="Arial" w:cs="Arial"/>
          <w:color w:val="666666"/>
          <w:sz w:val="30"/>
          <w:szCs w:val="30"/>
        </w:rPr>
      </w:pPr>
      <w:r>
        <w:rPr>
          <w:rFonts w:ascii="Arial" w:hAnsi="Arial" w:cs="Arial"/>
          <w:color w:val="000000"/>
          <w:sz w:val="30"/>
          <w:szCs w:val="30"/>
        </w:rPr>
        <w:t>Stop – 5</w:t>
      </w:r>
    </w:p>
    <w:p w14:paraId="16E00949" w14:textId="77777777" w:rsidR="0027519F" w:rsidRDefault="0027519F" w:rsidP="0027519F">
      <w:pPr>
        <w:pStyle w:val="NormalWeb"/>
        <w:shd w:val="clear" w:color="auto" w:fill="FFFFFF"/>
        <w:spacing w:before="0" w:beforeAutospacing="0" w:after="435" w:afterAutospacing="0"/>
        <w:rPr>
          <w:rFonts w:ascii="Arial" w:hAnsi="Arial" w:cs="Arial"/>
          <w:color w:val="666666"/>
          <w:sz w:val="30"/>
          <w:szCs w:val="30"/>
        </w:rPr>
      </w:pPr>
      <w:r>
        <w:rPr>
          <w:rFonts w:ascii="Arial" w:hAnsi="Arial" w:cs="Arial"/>
          <w:color w:val="000000"/>
          <w:sz w:val="30"/>
          <w:szCs w:val="30"/>
        </w:rPr>
        <w:t>When a key is pressed, the corresponding data is transmitted to the Bluetooth Module from the Phone over Bluetooth Communication.</w:t>
      </w:r>
    </w:p>
    <w:p w14:paraId="2BD0EBD8" w14:textId="77777777" w:rsidR="0027519F" w:rsidRDefault="0027519F" w:rsidP="0027519F">
      <w:pPr>
        <w:pStyle w:val="Heading3"/>
        <w:shd w:val="clear" w:color="auto" w:fill="FFFFFF"/>
        <w:spacing w:before="0" w:after="268"/>
        <w:rPr>
          <w:rFonts w:ascii="Arial" w:hAnsi="Arial" w:cs="Arial"/>
          <w:color w:val="000000"/>
          <w:sz w:val="40"/>
          <w:szCs w:val="40"/>
        </w:rPr>
      </w:pPr>
      <w:r>
        <w:rPr>
          <w:rFonts w:ascii="Arial" w:hAnsi="Arial" w:cs="Arial"/>
          <w:noProof/>
          <w:color w:val="000000"/>
          <w:sz w:val="27"/>
          <w:szCs w:val="27"/>
          <w:shd w:val="clear" w:color="auto" w:fill="FFFFFF"/>
        </w:rPr>
        <w:lastRenderedPageBreak/>
        <w:drawing>
          <wp:inline distT="0" distB="0" distL="0" distR="0" wp14:anchorId="4075911D" wp14:editId="794CDB40">
            <wp:extent cx="5943600" cy="3338195"/>
            <wp:effectExtent l="19050" t="0" r="0" b="0"/>
            <wp:docPr id="18" name="Picture 10" descr="Bluetooth-Controlled-Robot-using-Arduino-Wor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tooth-Controlled-Robot-using-Arduino-Working.jpg"/>
                    <pic:cNvPicPr/>
                  </pic:nvPicPr>
                  <pic:blipFill>
                    <a:blip r:embed="rId51"/>
                    <a:stretch>
                      <a:fillRect/>
                    </a:stretch>
                  </pic:blipFill>
                  <pic:spPr>
                    <a:xfrm>
                      <a:off x="0" y="0"/>
                      <a:ext cx="5943600" cy="3338195"/>
                    </a:xfrm>
                    <a:prstGeom prst="rect">
                      <a:avLst/>
                    </a:prstGeom>
                  </pic:spPr>
                </pic:pic>
              </a:graphicData>
            </a:graphic>
          </wp:inline>
        </w:drawing>
      </w:r>
    </w:p>
    <w:p w14:paraId="08F48B66" w14:textId="77777777" w:rsidR="0027519F" w:rsidRPr="007468E9" w:rsidRDefault="0027519F" w:rsidP="0027519F">
      <w:pPr>
        <w:rPr>
          <w:b/>
          <w:sz w:val="40"/>
          <w:szCs w:val="40"/>
        </w:rPr>
      </w:pPr>
      <w:r w:rsidRPr="007468E9">
        <w:rPr>
          <w:b/>
          <w:sz w:val="40"/>
          <w:szCs w:val="40"/>
        </w:rPr>
        <w:t>CONNECTION DIAGRAM</w:t>
      </w:r>
    </w:p>
    <w:p w14:paraId="289477F0" w14:textId="77777777" w:rsidR="0027519F" w:rsidRDefault="0027519F" w:rsidP="0027519F">
      <w:pPr>
        <w:pStyle w:val="Heading3"/>
        <w:shd w:val="clear" w:color="auto" w:fill="FFFFFF"/>
        <w:spacing w:before="0" w:after="268"/>
        <w:rPr>
          <w:rFonts w:ascii="Arial" w:hAnsi="Arial" w:cs="Arial"/>
          <w:color w:val="000000"/>
          <w:sz w:val="40"/>
          <w:szCs w:val="40"/>
        </w:rPr>
      </w:pPr>
      <w:r>
        <w:rPr>
          <w:rFonts w:ascii="Arial" w:hAnsi="Arial" w:cs="Arial"/>
          <w:noProof/>
          <w:color w:val="000000"/>
          <w:sz w:val="40"/>
          <w:szCs w:val="40"/>
        </w:rPr>
        <w:lastRenderedPageBreak/>
        <w:drawing>
          <wp:inline distT="0" distB="0" distL="0" distR="0" wp14:anchorId="14841EAA" wp14:editId="2B990F57">
            <wp:extent cx="5943600" cy="3136900"/>
            <wp:effectExtent l="19050" t="0" r="0" b="0"/>
            <wp:docPr id="21" name="Picture 15" descr="diy-android-controlled-robot-car-gadgetronic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y-android-controlled-robot-car-gadgetronicx.jpg"/>
                    <pic:cNvPicPr/>
                  </pic:nvPicPr>
                  <pic:blipFill>
                    <a:blip r:embed="rId52"/>
                    <a:stretch>
                      <a:fillRect/>
                    </a:stretch>
                  </pic:blipFill>
                  <pic:spPr>
                    <a:xfrm>
                      <a:off x="0" y="0"/>
                      <a:ext cx="5943600" cy="3136900"/>
                    </a:xfrm>
                    <a:prstGeom prst="rect">
                      <a:avLst/>
                    </a:prstGeom>
                  </pic:spPr>
                </pic:pic>
              </a:graphicData>
            </a:graphic>
          </wp:inline>
        </w:drawing>
      </w:r>
    </w:p>
    <w:p w14:paraId="62C9E849" w14:textId="77777777" w:rsidR="0027519F" w:rsidRDefault="0027519F" w:rsidP="0027519F">
      <w:pPr>
        <w:pStyle w:val="Heading3"/>
        <w:shd w:val="clear" w:color="auto" w:fill="FFFFFF"/>
        <w:spacing w:before="0" w:after="268"/>
        <w:rPr>
          <w:rFonts w:ascii="Arial" w:hAnsi="Arial" w:cs="Arial"/>
          <w:color w:val="000000"/>
          <w:sz w:val="40"/>
          <w:szCs w:val="40"/>
        </w:rPr>
      </w:pPr>
      <w:r w:rsidRPr="000A7E2F">
        <w:rPr>
          <w:rFonts w:ascii="Arial" w:hAnsi="Arial" w:cs="Arial"/>
          <w:color w:val="000000"/>
          <w:sz w:val="40"/>
          <w:szCs w:val="40"/>
        </w:rPr>
        <w:t xml:space="preserve"> </w:t>
      </w:r>
      <w:r>
        <w:rPr>
          <w:rFonts w:ascii="Arial" w:hAnsi="Arial" w:cs="Arial"/>
          <w:color w:val="000000"/>
          <w:sz w:val="40"/>
          <w:szCs w:val="40"/>
        </w:rPr>
        <w:t>Limitations</w:t>
      </w:r>
    </w:p>
    <w:p w14:paraId="76E117E6" w14:textId="77777777" w:rsidR="0027519F" w:rsidRDefault="0027519F" w:rsidP="0027519F">
      <w:pPr>
        <w:numPr>
          <w:ilvl w:val="0"/>
          <w:numId w:val="40"/>
        </w:numPr>
        <w:shd w:val="clear" w:color="auto" w:fill="FFFFFF"/>
        <w:spacing w:before="100" w:beforeAutospacing="1" w:after="100" w:afterAutospacing="1"/>
        <w:ind w:left="670"/>
        <w:rPr>
          <w:rFonts w:ascii="Arial" w:hAnsi="Arial" w:cs="Arial"/>
          <w:color w:val="666666"/>
          <w:sz w:val="30"/>
          <w:szCs w:val="30"/>
        </w:rPr>
      </w:pPr>
      <w:r>
        <w:rPr>
          <w:rFonts w:ascii="Arial" w:hAnsi="Arial" w:cs="Arial"/>
          <w:color w:val="000000"/>
          <w:sz w:val="30"/>
          <w:szCs w:val="30"/>
        </w:rPr>
        <w:t>As the range of the Bluetooth Communication is limited (a maximum of 10 meters for class 2 devices for example) the control range of Bluetooth Controlled Robot is also limited.</w:t>
      </w:r>
    </w:p>
    <w:p w14:paraId="345EDB86" w14:textId="438A072A" w:rsidR="0027519F" w:rsidRPr="0027519F" w:rsidRDefault="0027519F" w:rsidP="0027519F">
      <w:pPr>
        <w:numPr>
          <w:ilvl w:val="0"/>
          <w:numId w:val="40"/>
        </w:numPr>
        <w:shd w:val="clear" w:color="auto" w:fill="FFFFFF"/>
        <w:spacing w:before="100" w:beforeAutospacing="1" w:after="100" w:afterAutospacing="1"/>
        <w:ind w:left="670"/>
        <w:rPr>
          <w:rFonts w:ascii="Arial" w:hAnsi="Arial" w:cs="Arial"/>
          <w:color w:val="666666"/>
          <w:sz w:val="30"/>
          <w:szCs w:val="30"/>
        </w:rPr>
      </w:pPr>
      <w:r>
        <w:rPr>
          <w:rFonts w:ascii="Arial" w:hAnsi="Arial" w:cs="Arial"/>
          <w:color w:val="000000"/>
          <w:sz w:val="30"/>
          <w:szCs w:val="30"/>
        </w:rPr>
        <w:t>Make sure that sufficient power is provided to all the modules especially the Bluetooth Module. If the power is not sufficient, even though the Bluetooth Module powers on, it cannot transmit data or cannot be paired with other Bluetooth devices.</w:t>
      </w:r>
    </w:p>
    <w:p w14:paraId="6E613405" w14:textId="77777777" w:rsidR="0027519F" w:rsidRPr="0027519F" w:rsidRDefault="0027519F" w:rsidP="0027519F">
      <w:pPr>
        <w:pStyle w:val="ListParagraph"/>
        <w:widowControl w:val="0"/>
        <w:numPr>
          <w:ilvl w:val="0"/>
          <w:numId w:val="40"/>
        </w:numPr>
        <w:pBdr>
          <w:top w:val="nil"/>
          <w:left w:val="nil"/>
          <w:bottom w:val="nil"/>
          <w:right w:val="nil"/>
          <w:between w:val="nil"/>
        </w:pBdr>
        <w:ind w:right="-846"/>
        <w:rPr>
          <w:rFonts w:ascii="Times New Roman" w:hAnsi="Times New Roman" w:cs="Times New Roman"/>
          <w:b/>
          <w:bCs/>
          <w:color w:val="000000" w:themeColor="text1"/>
          <w:sz w:val="36"/>
          <w:szCs w:val="36"/>
          <w:u w:val="single"/>
        </w:rPr>
      </w:pPr>
      <w:r w:rsidRPr="0027519F">
        <w:rPr>
          <w:rFonts w:ascii="Times New Roman" w:hAnsi="Times New Roman" w:cs="Times New Roman"/>
          <w:b/>
          <w:bCs/>
          <w:color w:val="000000" w:themeColor="text1"/>
          <w:sz w:val="36"/>
          <w:szCs w:val="36"/>
          <w:u w:val="single"/>
        </w:rPr>
        <w:t>APPLICATION&amp; ADVANTAGES:</w:t>
      </w:r>
    </w:p>
    <w:p w14:paraId="1CD50D77" w14:textId="77777777" w:rsidR="0027519F" w:rsidRPr="0027519F" w:rsidRDefault="0027519F" w:rsidP="0027519F">
      <w:pPr>
        <w:numPr>
          <w:ilvl w:val="0"/>
          <w:numId w:val="40"/>
        </w:numPr>
        <w:shd w:val="clear" w:color="auto" w:fill="FFFFFF"/>
        <w:spacing w:before="100" w:beforeAutospacing="1" w:after="100" w:afterAutospacing="1"/>
        <w:rPr>
          <w:rFonts w:ascii="Arial" w:hAnsi="Arial" w:cs="Arial"/>
          <w:color w:val="666666"/>
          <w:sz w:val="30"/>
          <w:szCs w:val="30"/>
          <w:lang w:val="en-IN"/>
        </w:rPr>
      </w:pPr>
      <w:r w:rsidRPr="0027519F">
        <w:rPr>
          <w:rFonts w:ascii="Arial" w:hAnsi="Arial" w:cs="Arial"/>
          <w:color w:val="666666"/>
          <w:sz w:val="30"/>
          <w:szCs w:val="30"/>
        </w:rPr>
        <w:t>Can be used in delivery with some modifications</w:t>
      </w:r>
    </w:p>
    <w:p w14:paraId="2141A4EF" w14:textId="510FDCDD" w:rsidR="0027519F" w:rsidRDefault="0027519F" w:rsidP="0027519F">
      <w:pPr>
        <w:shd w:val="clear" w:color="auto" w:fill="FFFFFF"/>
        <w:spacing w:before="100" w:beforeAutospacing="1" w:after="100" w:afterAutospacing="1"/>
        <w:ind w:left="670"/>
        <w:rPr>
          <w:rFonts w:ascii="Arial" w:hAnsi="Arial" w:cs="Arial"/>
          <w:color w:val="666666"/>
          <w:sz w:val="30"/>
          <w:szCs w:val="30"/>
        </w:rPr>
      </w:pPr>
      <w:r w:rsidRPr="0027519F">
        <w:rPr>
          <w:rFonts w:ascii="Arial" w:hAnsi="Arial" w:cs="Arial"/>
          <w:color w:val="666666"/>
          <w:sz w:val="30"/>
          <w:szCs w:val="30"/>
        </w:rPr>
        <w:t>Used also for entertainment</w:t>
      </w:r>
    </w:p>
    <w:p w14:paraId="6898E82B" w14:textId="28C7F54A" w:rsidR="00BE4877" w:rsidRPr="00BE4877" w:rsidRDefault="00BE4877" w:rsidP="00BE4877">
      <w:pPr>
        <w:pStyle w:val="Heading2"/>
        <w:rPr>
          <w:color w:val="auto"/>
          <w:sz w:val="30"/>
          <w:szCs w:val="30"/>
        </w:rPr>
      </w:pPr>
      <w:r w:rsidRPr="00BE4877">
        <w:rPr>
          <w:color w:val="auto"/>
          <w:shd w:val="clear" w:color="auto" w:fill="FFFFFF"/>
        </w:rPr>
        <w:t>The benefit of </w:t>
      </w:r>
      <w:r w:rsidRPr="00BE4877">
        <w:rPr>
          <w:b/>
          <w:bCs/>
          <w:color w:val="auto"/>
          <w:shd w:val="clear" w:color="auto" w:fill="FFFFFF"/>
        </w:rPr>
        <w:t>using</w:t>
      </w:r>
      <w:r w:rsidRPr="00BE4877">
        <w:rPr>
          <w:color w:val="auto"/>
          <w:shd w:val="clear" w:color="auto" w:fill="FFFFFF"/>
        </w:rPr>
        <w:t> robot-</w:t>
      </w:r>
      <w:r w:rsidRPr="00BE4877">
        <w:rPr>
          <w:b/>
          <w:bCs/>
          <w:color w:val="auto"/>
          <w:shd w:val="clear" w:color="auto" w:fill="FFFFFF"/>
        </w:rPr>
        <w:t>controlled car</w:t>
      </w:r>
      <w:r w:rsidRPr="00BE4877">
        <w:rPr>
          <w:color w:val="auto"/>
          <w:shd w:val="clear" w:color="auto" w:fill="FFFFFF"/>
        </w:rPr>
        <w:t> is it can be used to reduce manual work. This project can be modified quite easily to include a camera well that can stream the videos to the user over Wi-Fi </w:t>
      </w:r>
      <w:r w:rsidRPr="00BE4877">
        <w:rPr>
          <w:b/>
          <w:bCs/>
          <w:color w:val="auto"/>
          <w:shd w:val="clear" w:color="auto" w:fill="FFFFFF"/>
        </w:rPr>
        <w:t>using</w:t>
      </w:r>
      <w:r w:rsidRPr="00BE4877">
        <w:rPr>
          <w:color w:val="auto"/>
          <w:shd w:val="clear" w:color="auto" w:fill="FFFFFF"/>
        </w:rPr>
        <w:t> </w:t>
      </w:r>
      <w:proofErr w:type="spellStart"/>
      <w:r w:rsidRPr="00BE4877">
        <w:rPr>
          <w:color w:val="auto"/>
          <w:shd w:val="clear" w:color="auto" w:fill="FFFFFF"/>
        </w:rPr>
        <w:t>WiFi</w:t>
      </w:r>
      <w:proofErr w:type="spellEnd"/>
      <w:r w:rsidRPr="00BE4877">
        <w:rPr>
          <w:color w:val="auto"/>
          <w:shd w:val="clear" w:color="auto" w:fill="FFFFFF"/>
        </w:rPr>
        <w:t xml:space="preserve"> module.</w:t>
      </w:r>
    </w:p>
    <w:p w14:paraId="27AC628F" w14:textId="77777777" w:rsidR="0027519F" w:rsidRPr="0027519F" w:rsidRDefault="0027519F" w:rsidP="0027519F">
      <w:pPr>
        <w:pStyle w:val="ListParagraph"/>
        <w:shd w:val="clear" w:color="auto" w:fill="FFFFFF"/>
        <w:spacing w:before="100" w:beforeAutospacing="1" w:after="100" w:afterAutospacing="1" w:line="379" w:lineRule="atLeast"/>
        <w:rPr>
          <w:rFonts w:ascii="Arial Black" w:eastAsia="Times New Roman" w:hAnsi="Arial Black" w:cs="Times New Roman"/>
          <w:color w:val="333333"/>
          <w:sz w:val="36"/>
          <w:szCs w:val="36"/>
          <w:u w:val="single"/>
          <w:lang w:val="en-IN" w:eastAsia="en-IN" w:bidi="te-IN"/>
        </w:rPr>
      </w:pPr>
      <w:r w:rsidRPr="0027519F">
        <w:rPr>
          <w:rFonts w:ascii="Arial Black" w:eastAsia="Times New Roman" w:hAnsi="Arial Black" w:cs="Times New Roman"/>
          <w:color w:val="333333"/>
          <w:sz w:val="36"/>
          <w:szCs w:val="36"/>
          <w:u w:val="single"/>
          <w:lang w:val="en-IN" w:eastAsia="en-IN" w:bidi="te-IN"/>
        </w:rPr>
        <w:t>CHAPTER-4</w:t>
      </w:r>
    </w:p>
    <w:p w14:paraId="1B4DCDA3" w14:textId="10979924" w:rsidR="0027519F" w:rsidRDefault="0027519F" w:rsidP="0027519F">
      <w:pPr>
        <w:pStyle w:val="ListParagraph"/>
        <w:shd w:val="clear" w:color="auto" w:fill="FFFFFF"/>
        <w:spacing w:before="100" w:beforeAutospacing="1" w:after="100" w:afterAutospacing="1" w:line="379" w:lineRule="atLeast"/>
        <w:rPr>
          <w:rFonts w:ascii="Times New Roman" w:eastAsia="Times New Roman" w:hAnsi="Times New Roman" w:cs="Times New Roman"/>
          <w:b/>
          <w:bCs/>
          <w:color w:val="333333"/>
          <w:sz w:val="36"/>
          <w:szCs w:val="36"/>
          <w:u w:val="single"/>
          <w:lang w:val="en-IN" w:eastAsia="en-IN" w:bidi="te-IN"/>
        </w:rPr>
      </w:pPr>
      <w:r w:rsidRPr="0027519F">
        <w:rPr>
          <w:rFonts w:ascii="Times New Roman" w:eastAsia="Times New Roman" w:hAnsi="Times New Roman" w:cs="Times New Roman"/>
          <w:b/>
          <w:bCs/>
          <w:color w:val="333333"/>
          <w:sz w:val="36"/>
          <w:szCs w:val="36"/>
          <w:u w:val="single"/>
          <w:lang w:val="en-IN" w:eastAsia="en-IN" w:bidi="te-IN"/>
        </w:rPr>
        <w:t>RESULT ANALYSIS</w:t>
      </w:r>
    </w:p>
    <w:p w14:paraId="22DAC0AA" w14:textId="3D1DF148" w:rsidR="00BC0A5C" w:rsidRDefault="00BC0A5C" w:rsidP="0027519F">
      <w:pPr>
        <w:pStyle w:val="ListParagraph"/>
        <w:shd w:val="clear" w:color="auto" w:fill="FFFFFF"/>
        <w:spacing w:before="100" w:beforeAutospacing="1" w:after="100" w:afterAutospacing="1" w:line="379" w:lineRule="atLeast"/>
        <w:rPr>
          <w:rFonts w:ascii="Times New Roman" w:eastAsia="Times New Roman" w:hAnsi="Times New Roman" w:cs="Times New Roman"/>
          <w:b/>
          <w:bCs/>
          <w:color w:val="333333"/>
          <w:sz w:val="36"/>
          <w:szCs w:val="36"/>
          <w:u w:val="single"/>
          <w:lang w:val="en-IN" w:eastAsia="en-IN" w:bidi="te-IN"/>
        </w:rPr>
      </w:pPr>
    </w:p>
    <w:p w14:paraId="5C2BA3E2" w14:textId="68D4763C" w:rsidR="00BC0A5C" w:rsidRDefault="00BC0A5C" w:rsidP="0027519F">
      <w:pPr>
        <w:pStyle w:val="ListParagraph"/>
        <w:shd w:val="clear" w:color="auto" w:fill="FFFFFF"/>
        <w:spacing w:before="100" w:beforeAutospacing="1" w:after="100" w:afterAutospacing="1" w:line="379" w:lineRule="atLeast"/>
        <w:rPr>
          <w:rFonts w:ascii="Times New Roman" w:eastAsia="Times New Roman" w:hAnsi="Times New Roman" w:cs="Times New Roman"/>
          <w:b/>
          <w:bCs/>
          <w:color w:val="333333"/>
          <w:sz w:val="36"/>
          <w:szCs w:val="36"/>
          <w:u w:val="single"/>
          <w:lang w:val="en-IN" w:eastAsia="en-IN" w:bidi="te-IN"/>
        </w:rPr>
      </w:pPr>
      <w:r>
        <w:rPr>
          <w:rFonts w:ascii="Times New Roman" w:eastAsia="Times New Roman" w:hAnsi="Times New Roman" w:cs="Times New Roman"/>
          <w:b/>
          <w:bCs/>
          <w:noProof/>
          <w:color w:val="333333"/>
          <w:sz w:val="36"/>
          <w:szCs w:val="36"/>
          <w:u w:val="single"/>
          <w:lang w:val="en-IN" w:eastAsia="en-IN" w:bidi="te-IN"/>
        </w:rPr>
        <w:lastRenderedPageBreak/>
        <w:drawing>
          <wp:inline distT="0" distB="0" distL="0" distR="0" wp14:anchorId="7ED3611E" wp14:editId="6CC5517F">
            <wp:extent cx="5943600" cy="4457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53">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9C8DACD" w14:textId="5F7B7281" w:rsidR="00BC0A5C" w:rsidRDefault="00BC0A5C" w:rsidP="0027519F">
      <w:pPr>
        <w:pStyle w:val="ListParagraph"/>
        <w:shd w:val="clear" w:color="auto" w:fill="FFFFFF"/>
        <w:spacing w:before="100" w:beforeAutospacing="1" w:after="100" w:afterAutospacing="1" w:line="379" w:lineRule="atLeast"/>
        <w:rPr>
          <w:rFonts w:ascii="Times New Roman" w:eastAsia="Times New Roman" w:hAnsi="Times New Roman" w:cs="Times New Roman"/>
          <w:b/>
          <w:bCs/>
          <w:color w:val="333333"/>
          <w:sz w:val="36"/>
          <w:szCs w:val="36"/>
          <w:u w:val="single"/>
          <w:lang w:val="en-IN" w:eastAsia="en-IN" w:bidi="te-IN"/>
        </w:rPr>
      </w:pPr>
      <w:r>
        <w:rPr>
          <w:rFonts w:ascii="Times New Roman" w:eastAsia="Times New Roman" w:hAnsi="Times New Roman" w:cs="Times New Roman"/>
          <w:b/>
          <w:bCs/>
          <w:color w:val="333333"/>
          <w:sz w:val="36"/>
          <w:szCs w:val="36"/>
          <w:u w:val="single"/>
          <w:lang w:val="en-IN" w:eastAsia="en-IN" w:bidi="te-IN"/>
        </w:rPr>
        <w:t xml:space="preserve"> </w:t>
      </w:r>
    </w:p>
    <w:p w14:paraId="1DE498C8" w14:textId="716D313C" w:rsidR="00BC0A5C" w:rsidRDefault="00BC0A5C" w:rsidP="00BC0A5C">
      <w:pPr>
        <w:shd w:val="clear" w:color="auto" w:fill="FFFFFF"/>
        <w:spacing w:before="100" w:beforeAutospacing="1" w:after="100" w:afterAutospacing="1" w:line="379" w:lineRule="atLeast"/>
        <w:rPr>
          <w:rFonts w:ascii="Times New Roman" w:eastAsia="Times New Roman" w:hAnsi="Times New Roman" w:cs="Times New Roman"/>
          <w:b/>
          <w:bCs/>
          <w:color w:val="333333"/>
          <w:sz w:val="36"/>
          <w:szCs w:val="36"/>
          <w:u w:val="single"/>
          <w:lang w:val="en-IN" w:eastAsia="en-IN" w:bidi="te-IN"/>
        </w:rPr>
      </w:pPr>
      <w:r>
        <w:rPr>
          <w:rFonts w:ascii="Times New Roman" w:eastAsia="Times New Roman" w:hAnsi="Times New Roman" w:cs="Times New Roman"/>
          <w:b/>
          <w:bCs/>
          <w:noProof/>
          <w:color w:val="333333"/>
          <w:sz w:val="36"/>
          <w:szCs w:val="36"/>
          <w:u w:val="single"/>
          <w:lang w:val="en-IN" w:eastAsia="en-IN" w:bidi="te-IN"/>
        </w:rPr>
        <w:lastRenderedPageBreak/>
        <w:drawing>
          <wp:inline distT="0" distB="0" distL="0" distR="0" wp14:anchorId="1D386ACD" wp14:editId="4AD53C0A">
            <wp:extent cx="5943600" cy="4457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54">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0506B054" w14:textId="30B28477" w:rsidR="00BC0A5C" w:rsidRPr="00BC0A5C" w:rsidRDefault="00BC0A5C" w:rsidP="00BC0A5C">
      <w:pPr>
        <w:shd w:val="clear" w:color="auto" w:fill="FFFFFF"/>
        <w:spacing w:before="100" w:beforeAutospacing="1" w:after="100" w:afterAutospacing="1" w:line="379" w:lineRule="atLeast"/>
        <w:rPr>
          <w:rFonts w:ascii="Times New Roman" w:eastAsia="Times New Roman" w:hAnsi="Times New Roman" w:cs="Times New Roman"/>
          <w:b/>
          <w:bCs/>
          <w:color w:val="333333"/>
          <w:sz w:val="36"/>
          <w:szCs w:val="36"/>
          <w:u w:val="single"/>
          <w:lang w:val="en-IN" w:eastAsia="en-IN" w:bidi="te-IN"/>
        </w:rPr>
      </w:pPr>
      <w:r>
        <w:rPr>
          <w:rFonts w:ascii="Times New Roman" w:eastAsia="Times New Roman" w:hAnsi="Times New Roman" w:cs="Times New Roman"/>
          <w:b/>
          <w:bCs/>
          <w:noProof/>
          <w:color w:val="333333"/>
          <w:sz w:val="36"/>
          <w:szCs w:val="36"/>
          <w:u w:val="single"/>
          <w:lang w:val="en-IN" w:eastAsia="en-IN" w:bidi="te-IN"/>
        </w:rPr>
        <w:lastRenderedPageBreak/>
        <w:drawing>
          <wp:inline distT="0" distB="0" distL="0" distR="0" wp14:anchorId="4B908792" wp14:editId="54D5808A">
            <wp:extent cx="5943600" cy="7924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55">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40BE217C" w14:textId="02C86086" w:rsidR="00BC0A5C" w:rsidRDefault="00BC0A5C" w:rsidP="0027519F">
      <w:pPr>
        <w:pStyle w:val="ListParagraph"/>
        <w:shd w:val="clear" w:color="auto" w:fill="FFFFFF"/>
        <w:spacing w:before="100" w:beforeAutospacing="1" w:after="100" w:afterAutospacing="1" w:line="379" w:lineRule="atLeast"/>
        <w:rPr>
          <w:rFonts w:ascii="Times New Roman" w:eastAsia="Times New Roman" w:hAnsi="Times New Roman" w:cs="Times New Roman"/>
          <w:b/>
          <w:bCs/>
          <w:color w:val="333333"/>
          <w:sz w:val="36"/>
          <w:szCs w:val="36"/>
          <w:u w:val="single"/>
          <w:lang w:val="en-IN" w:eastAsia="en-IN" w:bidi="te-IN"/>
        </w:rPr>
      </w:pPr>
      <w:r>
        <w:rPr>
          <w:rFonts w:ascii="Times New Roman" w:eastAsia="Times New Roman" w:hAnsi="Times New Roman" w:cs="Times New Roman"/>
          <w:b/>
          <w:bCs/>
          <w:noProof/>
          <w:color w:val="333333"/>
          <w:sz w:val="36"/>
          <w:szCs w:val="36"/>
          <w:u w:val="single"/>
          <w:lang w:val="en-IN" w:eastAsia="en-IN" w:bidi="te-IN"/>
        </w:rPr>
        <w:lastRenderedPageBreak/>
        <w:drawing>
          <wp:inline distT="0" distB="0" distL="0" distR="0" wp14:anchorId="5BA38E9B" wp14:editId="172F0B12">
            <wp:extent cx="5943600" cy="7924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56">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6FE6786C" w14:textId="77777777" w:rsidR="0027519F" w:rsidRPr="006874FB" w:rsidRDefault="0027519F" w:rsidP="0027519F">
      <w:pPr>
        <w:shd w:val="clear" w:color="auto" w:fill="FFFFFF"/>
        <w:spacing w:before="100" w:beforeAutospacing="1" w:after="100" w:afterAutospacing="1" w:line="379" w:lineRule="atLeast"/>
        <w:ind w:left="284"/>
        <w:jc w:val="center"/>
        <w:rPr>
          <w:rFonts w:ascii="Arial Black" w:eastAsia="Times New Roman" w:hAnsi="Arial Black" w:cs="Times New Roman"/>
          <w:b/>
          <w:bCs/>
          <w:color w:val="333333"/>
          <w:sz w:val="40"/>
          <w:szCs w:val="40"/>
          <w:u w:val="single"/>
          <w:lang w:val="en-IN" w:eastAsia="en-IN" w:bidi="te-IN"/>
        </w:rPr>
      </w:pPr>
      <w:r w:rsidRPr="006874FB">
        <w:rPr>
          <w:rFonts w:ascii="Arial Black" w:eastAsia="Times New Roman" w:hAnsi="Arial Black" w:cs="Times New Roman"/>
          <w:b/>
          <w:bCs/>
          <w:color w:val="333333"/>
          <w:sz w:val="40"/>
          <w:szCs w:val="40"/>
          <w:u w:val="single"/>
          <w:lang w:val="en-IN" w:eastAsia="en-IN" w:bidi="te-IN"/>
        </w:rPr>
        <w:lastRenderedPageBreak/>
        <w:t>CHAPTER-5</w:t>
      </w:r>
    </w:p>
    <w:p w14:paraId="77A6B154" w14:textId="77777777" w:rsidR="0027519F" w:rsidRDefault="0027519F" w:rsidP="0027519F">
      <w:pPr>
        <w:shd w:val="clear" w:color="auto" w:fill="FFFFFF"/>
        <w:spacing w:before="100" w:beforeAutospacing="1" w:after="100" w:afterAutospacing="1" w:line="379" w:lineRule="atLeast"/>
        <w:ind w:left="284"/>
        <w:jc w:val="center"/>
        <w:rPr>
          <w:rFonts w:ascii="Times New Roman" w:eastAsia="Times New Roman" w:hAnsi="Times New Roman" w:cs="Times New Roman"/>
          <w:b/>
          <w:bCs/>
          <w:color w:val="333333"/>
          <w:sz w:val="40"/>
          <w:szCs w:val="40"/>
          <w:u w:val="single"/>
          <w:lang w:val="en-IN" w:eastAsia="en-IN" w:bidi="te-IN"/>
        </w:rPr>
      </w:pPr>
      <w:r>
        <w:rPr>
          <w:rFonts w:ascii="Times New Roman" w:eastAsia="Times New Roman" w:hAnsi="Times New Roman" w:cs="Times New Roman"/>
          <w:b/>
          <w:bCs/>
          <w:color w:val="333333"/>
          <w:sz w:val="36"/>
          <w:szCs w:val="36"/>
          <w:u w:val="single"/>
          <w:lang w:val="en-IN" w:eastAsia="en-IN" w:bidi="te-IN"/>
        </w:rPr>
        <w:t>CONCLUSION</w:t>
      </w:r>
      <w:r w:rsidRPr="003E2DD0">
        <w:rPr>
          <w:rFonts w:ascii="Times New Roman" w:eastAsia="Times New Roman" w:hAnsi="Times New Roman" w:cs="Times New Roman"/>
          <w:b/>
          <w:bCs/>
          <w:color w:val="333333"/>
          <w:sz w:val="36"/>
          <w:szCs w:val="36"/>
          <w:lang w:val="en-IN" w:eastAsia="en-IN" w:bidi="te-IN"/>
        </w:rPr>
        <w:t>&amp;</w:t>
      </w:r>
      <w:r w:rsidRPr="003E2DD0">
        <w:rPr>
          <w:rFonts w:ascii="Times New Roman" w:eastAsia="Times New Roman" w:hAnsi="Times New Roman" w:cs="Times New Roman"/>
          <w:b/>
          <w:bCs/>
          <w:color w:val="333333"/>
          <w:sz w:val="40"/>
          <w:szCs w:val="40"/>
          <w:u w:val="single"/>
          <w:lang w:val="en-IN" w:eastAsia="en-IN" w:bidi="te-IN"/>
        </w:rPr>
        <w:t xml:space="preserve"> </w:t>
      </w:r>
      <w:r w:rsidRPr="00441D6C">
        <w:rPr>
          <w:rFonts w:ascii="Times New Roman" w:eastAsia="Times New Roman" w:hAnsi="Times New Roman" w:cs="Times New Roman"/>
          <w:b/>
          <w:bCs/>
          <w:color w:val="333333"/>
          <w:sz w:val="40"/>
          <w:szCs w:val="40"/>
          <w:u w:val="single"/>
          <w:lang w:val="en-IN" w:eastAsia="en-IN" w:bidi="te-IN"/>
        </w:rPr>
        <w:t>FUTURE WORK</w:t>
      </w:r>
    </w:p>
    <w:p w14:paraId="2F9502C8" w14:textId="45A90B99" w:rsidR="0027519F" w:rsidRDefault="0027519F" w:rsidP="0027519F">
      <w:pPr>
        <w:rPr>
          <w:rFonts w:asciiTheme="majorHAnsi" w:hAnsiTheme="majorHAnsi"/>
          <w:sz w:val="36"/>
          <w:szCs w:val="28"/>
        </w:rPr>
      </w:pPr>
      <w:r w:rsidRPr="00872010">
        <w:rPr>
          <w:rFonts w:asciiTheme="majorHAnsi" w:hAnsiTheme="majorHAnsi"/>
          <w:sz w:val="36"/>
          <w:szCs w:val="28"/>
        </w:rPr>
        <w:t xml:space="preserve">The Arduino is an open source device that has been the brain </w:t>
      </w:r>
      <w:proofErr w:type="spellStart"/>
      <w:r w:rsidRPr="00872010">
        <w:rPr>
          <w:rFonts w:asciiTheme="majorHAnsi" w:hAnsiTheme="majorHAnsi"/>
          <w:sz w:val="36"/>
          <w:szCs w:val="28"/>
        </w:rPr>
        <w:t>fornumerous</w:t>
      </w:r>
      <w:proofErr w:type="spellEnd"/>
      <w:r w:rsidRPr="00872010">
        <w:rPr>
          <w:rFonts w:asciiTheme="majorHAnsi" w:hAnsiTheme="majorHAnsi"/>
          <w:sz w:val="36"/>
          <w:szCs w:val="28"/>
        </w:rPr>
        <w:t xml:space="preserve"> projects. The Arduino has everything that is required by the user which includes its inbuilt converter, i/o pins etc. With the combination of Arduino, and the Bluetooth Shield we can control over many other things, like home Lightings, air conditioner and many more through our cell phones. The Arduino can also contribute at large for the </w:t>
      </w:r>
      <w:proofErr w:type="spellStart"/>
      <w:r w:rsidRPr="00872010">
        <w:rPr>
          <w:rFonts w:asciiTheme="majorHAnsi" w:hAnsiTheme="majorHAnsi"/>
          <w:sz w:val="36"/>
          <w:szCs w:val="28"/>
        </w:rPr>
        <w:t>SmartHome</w:t>
      </w:r>
      <w:proofErr w:type="spellEnd"/>
      <w:r w:rsidRPr="00872010">
        <w:rPr>
          <w:rFonts w:asciiTheme="majorHAnsi" w:hAnsiTheme="majorHAnsi"/>
          <w:sz w:val="36"/>
          <w:szCs w:val="28"/>
        </w:rPr>
        <w:t xml:space="preserve"> system. By doing this Project we found out a lot about the Arduino, and how it has made us easier to convert digital signals into physical movements. One more advantage of Arduino is that once a program is burned we don‘t need to worry about the program getting erased as long as it is not RESET. Arduino has also over all other microcontroller because of its efficiency and user friendly property. </w:t>
      </w:r>
    </w:p>
    <w:p w14:paraId="2A302E7E" w14:textId="77777777" w:rsidR="0027519F" w:rsidRPr="001267F7" w:rsidRDefault="0027519F" w:rsidP="0027519F">
      <w:pPr>
        <w:shd w:val="clear" w:color="auto" w:fill="FFFFFF"/>
        <w:spacing w:before="100" w:beforeAutospacing="1" w:after="100" w:afterAutospacing="1" w:line="379" w:lineRule="atLeast"/>
        <w:ind w:left="284"/>
        <w:jc w:val="center"/>
        <w:rPr>
          <w:rFonts w:ascii="Times New Roman" w:eastAsia="Times New Roman" w:hAnsi="Times New Roman" w:cs="Times New Roman"/>
          <w:color w:val="333333"/>
          <w:sz w:val="40"/>
          <w:szCs w:val="40"/>
          <w:u w:val="single"/>
          <w:lang w:val="en-IN" w:eastAsia="en-IN" w:bidi="te-IN"/>
        </w:rPr>
      </w:pPr>
      <w:r>
        <w:rPr>
          <w:rFonts w:ascii="Arial Black" w:eastAsia="Times New Roman" w:hAnsi="Arial Black" w:cs="Times New Roman"/>
          <w:b/>
          <w:bCs/>
          <w:color w:val="333333"/>
          <w:sz w:val="40"/>
          <w:szCs w:val="40"/>
          <w:u w:val="single"/>
          <w:lang w:val="en-IN" w:eastAsia="en-IN" w:bidi="te-IN"/>
        </w:rPr>
        <w:t>REFERENCE</w:t>
      </w:r>
    </w:p>
    <w:p w14:paraId="012EB56B" w14:textId="6A09D7FB" w:rsidR="0027519F" w:rsidRDefault="0027519F" w:rsidP="0027519F">
      <w:pPr>
        <w:rPr>
          <w:rFonts w:asciiTheme="majorHAnsi" w:hAnsiTheme="majorHAnsi"/>
          <w:sz w:val="36"/>
          <w:szCs w:val="28"/>
        </w:rPr>
      </w:pPr>
      <w:r w:rsidRPr="0027519F">
        <w:rPr>
          <w:rFonts w:asciiTheme="majorHAnsi" w:hAnsiTheme="majorHAnsi"/>
          <w:sz w:val="36"/>
          <w:szCs w:val="28"/>
        </w:rPr>
        <w:t>Reference paper</w:t>
      </w:r>
      <w:r>
        <w:rPr>
          <w:rFonts w:asciiTheme="majorHAnsi" w:hAnsiTheme="majorHAnsi"/>
          <w:sz w:val="36"/>
          <w:szCs w:val="28"/>
        </w:rPr>
        <w:t>—</w:t>
      </w:r>
      <w:r w:rsidRPr="0027519F">
        <w:rPr>
          <w:rFonts w:asciiTheme="majorHAnsi" w:hAnsiTheme="majorHAnsi"/>
          <w:sz w:val="36"/>
          <w:szCs w:val="28"/>
        </w:rPr>
        <w:t>1</w:t>
      </w:r>
      <w:r>
        <w:rPr>
          <w:rFonts w:asciiTheme="majorHAnsi" w:hAnsiTheme="majorHAnsi"/>
          <w:sz w:val="36"/>
          <w:szCs w:val="28"/>
        </w:rPr>
        <w:t>:</w:t>
      </w:r>
    </w:p>
    <w:p w14:paraId="3C76DEC3" w14:textId="77777777" w:rsidR="0027519F" w:rsidRPr="0027519F" w:rsidRDefault="0027519F" w:rsidP="0027519F">
      <w:pPr>
        <w:numPr>
          <w:ilvl w:val="0"/>
          <w:numId w:val="42"/>
        </w:numPr>
        <w:rPr>
          <w:rFonts w:asciiTheme="majorHAnsi" w:hAnsiTheme="majorHAnsi"/>
          <w:sz w:val="36"/>
          <w:szCs w:val="28"/>
          <w:lang w:val="en-IN"/>
        </w:rPr>
      </w:pPr>
      <w:r w:rsidRPr="0027519F">
        <w:rPr>
          <w:rFonts w:asciiTheme="majorHAnsi" w:hAnsiTheme="majorHAnsi"/>
          <w:sz w:val="36"/>
          <w:szCs w:val="28"/>
        </w:rPr>
        <w:t xml:space="preserve">This paper deliberate how to control robot controlled car using Wi-Fi module through android application of an android mobile phone. It is also show that the appliances can be controlled even in the absence of an android phone by sending a normal SMS. This project can be modified quite easily to include a spy camera as well that can stream the videos to the user over Wi-Fi. </w:t>
      </w:r>
    </w:p>
    <w:p w14:paraId="374CB382" w14:textId="77777777" w:rsidR="0027519F" w:rsidRPr="0027519F" w:rsidRDefault="0027519F" w:rsidP="0027519F">
      <w:pPr>
        <w:numPr>
          <w:ilvl w:val="0"/>
          <w:numId w:val="42"/>
        </w:numPr>
        <w:rPr>
          <w:rFonts w:asciiTheme="majorHAnsi" w:hAnsiTheme="majorHAnsi"/>
          <w:sz w:val="36"/>
          <w:szCs w:val="28"/>
          <w:lang w:val="en-IN"/>
        </w:rPr>
      </w:pPr>
      <w:r w:rsidRPr="0027519F">
        <w:rPr>
          <w:rFonts w:asciiTheme="majorHAnsi" w:hAnsiTheme="majorHAnsi"/>
          <w:sz w:val="36"/>
          <w:szCs w:val="28"/>
        </w:rPr>
        <w:lastRenderedPageBreak/>
        <w:t xml:space="preserve">AUTHORS--: </w:t>
      </w:r>
      <w:r w:rsidRPr="0027519F">
        <w:rPr>
          <w:rFonts w:asciiTheme="majorHAnsi" w:hAnsiTheme="majorHAnsi"/>
          <w:b/>
          <w:bCs/>
          <w:sz w:val="36"/>
          <w:szCs w:val="28"/>
        </w:rPr>
        <w:t xml:space="preserve">S R </w:t>
      </w:r>
      <w:proofErr w:type="spellStart"/>
      <w:r w:rsidRPr="0027519F">
        <w:rPr>
          <w:rFonts w:asciiTheme="majorHAnsi" w:hAnsiTheme="majorHAnsi"/>
          <w:b/>
          <w:bCs/>
          <w:sz w:val="36"/>
          <w:szCs w:val="28"/>
        </w:rPr>
        <w:t>Madkar</w:t>
      </w:r>
      <w:proofErr w:type="spellEnd"/>
      <w:r w:rsidRPr="0027519F">
        <w:rPr>
          <w:rFonts w:asciiTheme="majorHAnsi" w:hAnsiTheme="majorHAnsi"/>
          <w:b/>
          <w:bCs/>
          <w:sz w:val="36"/>
          <w:szCs w:val="28"/>
        </w:rPr>
        <w:t xml:space="preserve">, </w:t>
      </w:r>
      <w:proofErr w:type="spellStart"/>
      <w:r w:rsidRPr="0027519F">
        <w:rPr>
          <w:rFonts w:asciiTheme="majorHAnsi" w:hAnsiTheme="majorHAnsi"/>
          <w:b/>
          <w:bCs/>
          <w:sz w:val="36"/>
          <w:szCs w:val="28"/>
        </w:rPr>
        <w:t>Vipul</w:t>
      </w:r>
      <w:proofErr w:type="spellEnd"/>
      <w:r w:rsidRPr="0027519F">
        <w:rPr>
          <w:rFonts w:asciiTheme="majorHAnsi" w:hAnsiTheme="majorHAnsi"/>
          <w:b/>
          <w:bCs/>
          <w:sz w:val="36"/>
          <w:szCs w:val="28"/>
        </w:rPr>
        <w:t xml:space="preserve"> Mehta, Nitin </w:t>
      </w:r>
      <w:proofErr w:type="spellStart"/>
      <w:r w:rsidRPr="0027519F">
        <w:rPr>
          <w:rFonts w:asciiTheme="majorHAnsi" w:hAnsiTheme="majorHAnsi"/>
          <w:b/>
          <w:bCs/>
          <w:sz w:val="36"/>
          <w:szCs w:val="28"/>
        </w:rPr>
        <w:t>Bhuwania</w:t>
      </w:r>
      <w:proofErr w:type="spellEnd"/>
      <w:r w:rsidRPr="0027519F">
        <w:rPr>
          <w:rFonts w:asciiTheme="majorHAnsi" w:hAnsiTheme="majorHAnsi"/>
          <w:b/>
          <w:bCs/>
          <w:sz w:val="36"/>
          <w:szCs w:val="28"/>
        </w:rPr>
        <w:t xml:space="preserve">, </w:t>
      </w:r>
      <w:proofErr w:type="spellStart"/>
      <w:r w:rsidRPr="0027519F">
        <w:rPr>
          <w:rFonts w:asciiTheme="majorHAnsi" w:hAnsiTheme="majorHAnsi"/>
          <w:b/>
          <w:bCs/>
          <w:sz w:val="36"/>
          <w:szCs w:val="28"/>
        </w:rPr>
        <w:t>Maitri</w:t>
      </w:r>
      <w:proofErr w:type="spellEnd"/>
      <w:r w:rsidRPr="0027519F">
        <w:rPr>
          <w:rFonts w:asciiTheme="majorHAnsi" w:hAnsiTheme="majorHAnsi"/>
          <w:b/>
          <w:bCs/>
          <w:sz w:val="36"/>
          <w:szCs w:val="28"/>
        </w:rPr>
        <w:t xml:space="preserve"> </w:t>
      </w:r>
      <w:proofErr w:type="spellStart"/>
      <w:r w:rsidRPr="0027519F">
        <w:rPr>
          <w:rFonts w:asciiTheme="majorHAnsi" w:hAnsiTheme="majorHAnsi"/>
          <w:b/>
          <w:bCs/>
          <w:sz w:val="36"/>
          <w:szCs w:val="28"/>
        </w:rPr>
        <w:t>Parida</w:t>
      </w:r>
      <w:proofErr w:type="spellEnd"/>
    </w:p>
    <w:p w14:paraId="148F65CF" w14:textId="77777777" w:rsidR="0027519F" w:rsidRPr="0027519F" w:rsidRDefault="0027519F" w:rsidP="0027519F">
      <w:pPr>
        <w:numPr>
          <w:ilvl w:val="0"/>
          <w:numId w:val="42"/>
        </w:numPr>
        <w:rPr>
          <w:rFonts w:asciiTheme="majorHAnsi" w:hAnsiTheme="majorHAnsi"/>
          <w:sz w:val="36"/>
          <w:szCs w:val="28"/>
          <w:lang w:val="en-IN"/>
        </w:rPr>
      </w:pPr>
      <w:r w:rsidRPr="0027519F">
        <w:rPr>
          <w:rFonts w:asciiTheme="majorHAnsi" w:hAnsiTheme="majorHAnsi"/>
          <w:sz w:val="36"/>
          <w:szCs w:val="28"/>
        </w:rPr>
        <w:t>YEAR OF PUBLISH-</w:t>
      </w:r>
      <w:r w:rsidRPr="0027519F">
        <w:rPr>
          <w:rFonts w:asciiTheme="majorHAnsi" w:hAnsiTheme="majorHAnsi"/>
          <w:b/>
          <w:bCs/>
          <w:sz w:val="36"/>
          <w:szCs w:val="28"/>
        </w:rPr>
        <w:t>2017</w:t>
      </w:r>
    </w:p>
    <w:p w14:paraId="5C417909" w14:textId="77777777" w:rsidR="0027519F" w:rsidRPr="0027519F" w:rsidRDefault="0027519F" w:rsidP="0027519F">
      <w:pPr>
        <w:numPr>
          <w:ilvl w:val="0"/>
          <w:numId w:val="42"/>
        </w:numPr>
        <w:rPr>
          <w:rFonts w:asciiTheme="majorHAnsi" w:hAnsiTheme="majorHAnsi"/>
          <w:sz w:val="36"/>
          <w:szCs w:val="28"/>
          <w:lang w:val="en-IN"/>
        </w:rPr>
      </w:pPr>
      <w:r w:rsidRPr="0027519F">
        <w:rPr>
          <w:rFonts w:asciiTheme="majorHAnsi" w:hAnsiTheme="majorHAnsi"/>
          <w:b/>
          <w:bCs/>
          <w:sz w:val="36"/>
          <w:szCs w:val="28"/>
        </w:rPr>
        <w:t>CHANGES—lithium ion battery is used instead of solar cells</w:t>
      </w:r>
    </w:p>
    <w:p w14:paraId="16AF98B2" w14:textId="2E34E0D3" w:rsidR="0027519F" w:rsidRDefault="0027519F" w:rsidP="0027519F">
      <w:pPr>
        <w:rPr>
          <w:rFonts w:asciiTheme="majorHAnsi" w:hAnsiTheme="majorHAnsi"/>
          <w:sz w:val="36"/>
          <w:szCs w:val="28"/>
        </w:rPr>
      </w:pPr>
      <w:r w:rsidRPr="0027519F">
        <w:rPr>
          <w:rFonts w:asciiTheme="majorHAnsi" w:hAnsiTheme="majorHAnsi"/>
          <w:sz w:val="36"/>
          <w:szCs w:val="28"/>
        </w:rPr>
        <w:t>Reference paper</w:t>
      </w:r>
      <w:r>
        <w:rPr>
          <w:rFonts w:asciiTheme="majorHAnsi" w:hAnsiTheme="majorHAnsi"/>
          <w:sz w:val="36"/>
          <w:szCs w:val="28"/>
        </w:rPr>
        <w:t>—</w:t>
      </w:r>
      <w:r w:rsidRPr="0027519F">
        <w:rPr>
          <w:rFonts w:asciiTheme="majorHAnsi" w:hAnsiTheme="majorHAnsi"/>
          <w:sz w:val="36"/>
          <w:szCs w:val="28"/>
        </w:rPr>
        <w:t>2</w:t>
      </w:r>
      <w:r>
        <w:rPr>
          <w:rFonts w:asciiTheme="majorHAnsi" w:hAnsiTheme="majorHAnsi"/>
          <w:sz w:val="36"/>
          <w:szCs w:val="28"/>
        </w:rPr>
        <w:t>:</w:t>
      </w:r>
    </w:p>
    <w:p w14:paraId="74812BB8" w14:textId="77777777" w:rsidR="0027519F" w:rsidRPr="0027519F" w:rsidRDefault="0027519F" w:rsidP="0027519F">
      <w:pPr>
        <w:numPr>
          <w:ilvl w:val="0"/>
          <w:numId w:val="43"/>
        </w:numPr>
        <w:rPr>
          <w:rFonts w:asciiTheme="majorHAnsi" w:hAnsiTheme="majorHAnsi"/>
          <w:sz w:val="36"/>
          <w:szCs w:val="28"/>
          <w:lang w:val="en-IN"/>
        </w:rPr>
      </w:pPr>
      <w:r w:rsidRPr="0027519F">
        <w:rPr>
          <w:rFonts w:asciiTheme="majorHAnsi" w:hAnsiTheme="majorHAnsi"/>
          <w:sz w:val="36"/>
          <w:szCs w:val="28"/>
        </w:rPr>
        <w:t>A robot is usually an electro-mechanical machine that is guided by computer and electronic programming. Many robots have been built for manufacturing purpose and can be found in factories around the world. This paper develop the remote buttons in the android app which control the robot motion with them. And in which Bluetooth communication is use to interface controller and android. Controller is interfaced</w:t>
      </w:r>
    </w:p>
    <w:p w14:paraId="1A7721DD" w14:textId="77777777" w:rsidR="0027519F" w:rsidRPr="0027519F" w:rsidRDefault="0027519F" w:rsidP="0027519F">
      <w:pPr>
        <w:numPr>
          <w:ilvl w:val="0"/>
          <w:numId w:val="43"/>
        </w:numPr>
        <w:rPr>
          <w:rFonts w:asciiTheme="majorHAnsi" w:hAnsiTheme="majorHAnsi"/>
          <w:sz w:val="36"/>
          <w:szCs w:val="28"/>
          <w:lang w:val="en-IN"/>
        </w:rPr>
      </w:pPr>
      <w:r w:rsidRPr="0027519F">
        <w:rPr>
          <w:rFonts w:asciiTheme="majorHAnsi" w:hAnsiTheme="majorHAnsi"/>
          <w:sz w:val="36"/>
          <w:szCs w:val="28"/>
          <w:lang w:val="sv-SE"/>
        </w:rPr>
        <w:t xml:space="preserve">Authors : </w:t>
      </w:r>
      <w:r w:rsidRPr="0027519F">
        <w:rPr>
          <w:rFonts w:asciiTheme="majorHAnsi" w:hAnsiTheme="majorHAnsi"/>
          <w:b/>
          <w:bCs/>
          <w:sz w:val="36"/>
          <w:szCs w:val="28"/>
          <w:lang w:val="sv-SE"/>
        </w:rPr>
        <w:t>Ritika Pahuja, Narender Kumar</w:t>
      </w:r>
    </w:p>
    <w:p w14:paraId="675AE40A" w14:textId="77777777" w:rsidR="0027519F" w:rsidRPr="0027519F" w:rsidRDefault="0027519F" w:rsidP="0027519F">
      <w:pPr>
        <w:numPr>
          <w:ilvl w:val="0"/>
          <w:numId w:val="43"/>
        </w:numPr>
        <w:rPr>
          <w:rFonts w:asciiTheme="majorHAnsi" w:hAnsiTheme="majorHAnsi"/>
          <w:sz w:val="36"/>
          <w:szCs w:val="28"/>
          <w:lang w:val="en-IN"/>
        </w:rPr>
      </w:pPr>
      <w:r w:rsidRPr="0027519F">
        <w:rPr>
          <w:rFonts w:asciiTheme="majorHAnsi" w:hAnsiTheme="majorHAnsi"/>
          <w:b/>
          <w:bCs/>
          <w:sz w:val="36"/>
          <w:szCs w:val="28"/>
          <w:lang w:val="sv-SE"/>
        </w:rPr>
        <w:t>Year OF publishing—2017</w:t>
      </w:r>
    </w:p>
    <w:p w14:paraId="24EB3BC9" w14:textId="77777777" w:rsidR="0027519F" w:rsidRPr="0027519F" w:rsidRDefault="0027519F" w:rsidP="0027519F">
      <w:pPr>
        <w:numPr>
          <w:ilvl w:val="0"/>
          <w:numId w:val="43"/>
        </w:numPr>
        <w:rPr>
          <w:rFonts w:asciiTheme="majorHAnsi" w:hAnsiTheme="majorHAnsi"/>
          <w:sz w:val="36"/>
          <w:szCs w:val="28"/>
          <w:lang w:val="en-IN"/>
        </w:rPr>
      </w:pPr>
      <w:r w:rsidRPr="0027519F">
        <w:rPr>
          <w:rFonts w:asciiTheme="majorHAnsi" w:hAnsiTheme="majorHAnsi"/>
          <w:b/>
          <w:bCs/>
          <w:sz w:val="36"/>
          <w:szCs w:val="28"/>
          <w:lang w:val="sv-SE"/>
        </w:rPr>
        <w:t xml:space="preserve">CHANGES—we used arduino instead of 8051 microcontroller </w:t>
      </w:r>
    </w:p>
    <w:p w14:paraId="3DA1CE9A" w14:textId="77777777" w:rsidR="0027519F" w:rsidRPr="00872010" w:rsidRDefault="0027519F" w:rsidP="0027519F">
      <w:pPr>
        <w:rPr>
          <w:rFonts w:asciiTheme="majorHAnsi" w:hAnsiTheme="majorHAnsi"/>
          <w:sz w:val="36"/>
          <w:szCs w:val="28"/>
        </w:rPr>
      </w:pPr>
    </w:p>
    <w:p w14:paraId="0298908C" w14:textId="77777777" w:rsidR="0027519F" w:rsidRDefault="0027519F" w:rsidP="0027519F">
      <w:pPr>
        <w:rPr>
          <w:rFonts w:asciiTheme="majorHAnsi" w:hAnsiTheme="majorHAnsi"/>
          <w:sz w:val="28"/>
          <w:szCs w:val="28"/>
        </w:rPr>
      </w:pPr>
    </w:p>
    <w:p w14:paraId="1D2E3BD3" w14:textId="77777777" w:rsidR="0027519F" w:rsidRPr="0027519F" w:rsidRDefault="0027519F" w:rsidP="0027519F">
      <w:pPr>
        <w:pStyle w:val="ListParagraph"/>
        <w:numPr>
          <w:ilvl w:val="0"/>
          <w:numId w:val="41"/>
        </w:numPr>
        <w:shd w:val="clear" w:color="auto" w:fill="FFFFFF"/>
        <w:spacing w:before="100" w:beforeAutospacing="1" w:after="100" w:afterAutospacing="1" w:line="379" w:lineRule="atLeast"/>
        <w:rPr>
          <w:rFonts w:ascii="Times New Roman" w:eastAsia="Times New Roman" w:hAnsi="Times New Roman" w:cs="Times New Roman"/>
          <w:b/>
          <w:bCs/>
          <w:color w:val="333333"/>
          <w:sz w:val="36"/>
          <w:szCs w:val="36"/>
          <w:u w:val="single"/>
          <w:lang w:val="en-IN" w:eastAsia="en-IN" w:bidi="te-IN"/>
        </w:rPr>
      </w:pPr>
      <w:r w:rsidRPr="0027519F">
        <w:rPr>
          <w:rFonts w:ascii="Times New Roman" w:eastAsia="Times New Roman" w:hAnsi="Times New Roman" w:cs="Times New Roman"/>
          <w:b/>
          <w:bCs/>
          <w:color w:val="333333"/>
          <w:sz w:val="36"/>
          <w:szCs w:val="36"/>
          <w:u w:val="single"/>
          <w:lang w:eastAsia="en-IN" w:bidi="te-IN"/>
        </w:rPr>
        <w:t>https://www.google.com/url?sa=t&amp;source=web&amp;rct=j&amp;url=https://www.researchgate.net/publication/313574397_Design_and_Implementation_of_a_Voice_Controlled_Robot_with_Human_Interaction_Ability&amp;ved=2ahUKEwjSx8rA2u3uAhU8xDgGHfsdBwkQFjABegQIBBAC&amp;usg=AOvVaw1nhkQYJqF2VZ4cOYDkRQTL</w:t>
      </w:r>
    </w:p>
    <w:p w14:paraId="11B9D0B7" w14:textId="77777777" w:rsidR="0027519F" w:rsidRPr="0027519F" w:rsidRDefault="0027519F" w:rsidP="0027519F">
      <w:pPr>
        <w:pStyle w:val="ListParagraph"/>
        <w:numPr>
          <w:ilvl w:val="0"/>
          <w:numId w:val="41"/>
        </w:numPr>
        <w:shd w:val="clear" w:color="auto" w:fill="FFFFFF"/>
        <w:spacing w:before="100" w:beforeAutospacing="1" w:after="100" w:afterAutospacing="1" w:line="379" w:lineRule="atLeast"/>
        <w:rPr>
          <w:rFonts w:ascii="Times New Roman" w:eastAsia="Times New Roman" w:hAnsi="Times New Roman" w:cs="Times New Roman"/>
          <w:b/>
          <w:bCs/>
          <w:color w:val="333333"/>
          <w:sz w:val="36"/>
          <w:szCs w:val="36"/>
          <w:u w:val="single"/>
          <w:lang w:val="en-IN" w:eastAsia="en-IN" w:bidi="te-IN"/>
        </w:rPr>
      </w:pPr>
      <w:r w:rsidRPr="0027519F">
        <w:rPr>
          <w:rFonts w:ascii="Times New Roman" w:eastAsia="Times New Roman" w:hAnsi="Times New Roman" w:cs="Times New Roman"/>
          <w:b/>
          <w:bCs/>
          <w:color w:val="333333"/>
          <w:sz w:val="36"/>
          <w:szCs w:val="36"/>
          <w:u w:val="single"/>
          <w:lang w:eastAsia="en-IN" w:bidi="te-IN"/>
        </w:rPr>
        <w:t>https://www.google.com/url?sa=t&amp;source=web&amp;rct=j&amp;url=https://www.researchgate.net/publication/329919803_Implementation_of_Voice-Controlled_Robotic_Vehicle_withAutomatic_Braking_and_Obstacle_Avoidance&amp;ved=2ahUKEwjSx8rA2u3uA</w:t>
      </w:r>
      <w:r w:rsidRPr="0027519F">
        <w:rPr>
          <w:rFonts w:ascii="Times New Roman" w:eastAsia="Times New Roman" w:hAnsi="Times New Roman" w:cs="Times New Roman"/>
          <w:b/>
          <w:bCs/>
          <w:color w:val="333333"/>
          <w:sz w:val="36"/>
          <w:szCs w:val="36"/>
          <w:u w:val="single"/>
          <w:lang w:eastAsia="en-IN" w:bidi="te-IN"/>
        </w:rPr>
        <w:lastRenderedPageBreak/>
        <w:t>hU8xDgGHfsdBwkQFjACegQIBBAJ&amp;usg=AOvVaw0h4QMuqgd1s8Khe4okZa0d</w:t>
      </w:r>
    </w:p>
    <w:p w14:paraId="2088C5C3" w14:textId="77777777" w:rsidR="0027519F" w:rsidRPr="0027519F" w:rsidRDefault="0027519F" w:rsidP="0027519F">
      <w:pPr>
        <w:pStyle w:val="ListParagraph"/>
        <w:numPr>
          <w:ilvl w:val="0"/>
          <w:numId w:val="41"/>
        </w:numPr>
        <w:shd w:val="clear" w:color="auto" w:fill="FFFFFF"/>
        <w:spacing w:before="100" w:beforeAutospacing="1" w:after="100" w:afterAutospacing="1" w:line="379" w:lineRule="atLeast"/>
        <w:rPr>
          <w:rFonts w:ascii="Times New Roman" w:eastAsia="Times New Roman" w:hAnsi="Times New Roman" w:cs="Times New Roman"/>
          <w:b/>
          <w:bCs/>
          <w:color w:val="333333"/>
          <w:sz w:val="36"/>
          <w:szCs w:val="36"/>
          <w:u w:val="single"/>
          <w:lang w:val="en-IN" w:eastAsia="en-IN" w:bidi="te-IN"/>
        </w:rPr>
      </w:pPr>
      <w:r w:rsidRPr="0027519F">
        <w:rPr>
          <w:rFonts w:ascii="Times New Roman" w:eastAsia="Times New Roman" w:hAnsi="Times New Roman" w:cs="Times New Roman"/>
          <w:b/>
          <w:bCs/>
          <w:color w:val="333333"/>
          <w:sz w:val="36"/>
          <w:szCs w:val="36"/>
          <w:u w:val="single"/>
          <w:lang w:eastAsia="en-IN" w:bidi="te-IN"/>
        </w:rPr>
        <w:t>https://www.google.com/url?sa=t&amp;source=web&amp;rct=j&amp;url=http://ijirt.org/master/publishedpaper/IJIRT101709_PAPER.pdf&amp;ved=2ahUKEwjSx8rA2u3uAhU8xDgGHfsdBwkQFjAEegQIBRAB&amp;usg=AOvVaw0PiwPCsLMpGzT4DlHvLAdX</w:t>
      </w:r>
    </w:p>
    <w:p w14:paraId="0EF28257" w14:textId="77777777" w:rsidR="0027519F" w:rsidRPr="0027519F" w:rsidRDefault="0027519F" w:rsidP="0027519F">
      <w:pPr>
        <w:pStyle w:val="ListParagraph"/>
        <w:shd w:val="clear" w:color="auto" w:fill="FFFFFF"/>
        <w:spacing w:before="100" w:beforeAutospacing="1" w:after="100" w:afterAutospacing="1" w:line="379" w:lineRule="atLeast"/>
        <w:rPr>
          <w:rFonts w:ascii="Times New Roman" w:eastAsia="Times New Roman" w:hAnsi="Times New Roman" w:cs="Times New Roman"/>
          <w:b/>
          <w:bCs/>
          <w:color w:val="333333"/>
          <w:sz w:val="36"/>
          <w:szCs w:val="36"/>
          <w:u w:val="single"/>
          <w:lang w:val="en-IN" w:eastAsia="en-IN" w:bidi="te-IN"/>
        </w:rPr>
      </w:pPr>
    </w:p>
    <w:p w14:paraId="5E94EE34" w14:textId="77777777" w:rsidR="0027519F" w:rsidRPr="00B23E82" w:rsidRDefault="0027519F" w:rsidP="003D5834">
      <w:pPr>
        <w:pStyle w:val="ListParagraph"/>
        <w:widowControl w:val="0"/>
        <w:pBdr>
          <w:top w:val="nil"/>
          <w:left w:val="nil"/>
          <w:bottom w:val="nil"/>
          <w:right w:val="nil"/>
          <w:between w:val="nil"/>
        </w:pBdr>
        <w:spacing w:line="240" w:lineRule="auto"/>
        <w:ind w:left="-142"/>
        <w:rPr>
          <w:rFonts w:ascii="Times New Roman" w:eastAsia="Times New Roman" w:hAnsi="Times New Roman" w:cs="Times New Roman"/>
          <w:b/>
          <w:color w:val="000000"/>
          <w:sz w:val="36"/>
          <w:szCs w:val="36"/>
        </w:rPr>
      </w:pPr>
    </w:p>
    <w:p w14:paraId="32001D8D" w14:textId="4354D1C1" w:rsidR="003D5834" w:rsidRDefault="003D5834" w:rsidP="003D5834">
      <w:pPr>
        <w:pStyle w:val="ListParagraph"/>
        <w:widowControl w:val="0"/>
        <w:pBdr>
          <w:top w:val="nil"/>
          <w:left w:val="nil"/>
          <w:bottom w:val="nil"/>
          <w:right w:val="nil"/>
          <w:between w:val="nil"/>
        </w:pBdr>
        <w:spacing w:line="240" w:lineRule="auto"/>
        <w:ind w:left="-142"/>
        <w:rPr>
          <w:rFonts w:ascii="Times New Roman" w:eastAsia="Times New Roman" w:hAnsi="Times New Roman" w:cs="Times New Roman"/>
          <w:b/>
          <w:color w:val="000000"/>
          <w:sz w:val="36"/>
          <w:szCs w:val="36"/>
        </w:rPr>
      </w:pPr>
    </w:p>
    <w:p w14:paraId="26CE3470" w14:textId="5270A0C3" w:rsidR="000D05B1" w:rsidRPr="000D05B1" w:rsidRDefault="000D05B1" w:rsidP="000D05B1">
      <w:pPr>
        <w:pStyle w:val="ListParagraph"/>
        <w:widowControl w:val="0"/>
        <w:pBdr>
          <w:top w:val="nil"/>
          <w:left w:val="nil"/>
          <w:bottom w:val="nil"/>
          <w:right w:val="nil"/>
          <w:between w:val="nil"/>
        </w:pBdr>
        <w:spacing w:before="359"/>
        <w:rPr>
          <w:rFonts w:ascii="Times New Roman" w:eastAsia="Times New Roman" w:hAnsi="Times New Roman" w:cs="Times New Roman"/>
          <w:b/>
          <w:color w:val="000000" w:themeColor="text1"/>
          <w:sz w:val="36"/>
          <w:szCs w:val="36"/>
          <w:u w:val="single"/>
        </w:rPr>
      </w:pPr>
      <w:r w:rsidRPr="000D05B1">
        <w:rPr>
          <w:rFonts w:ascii="Times New Roman" w:eastAsia="Times New Roman" w:hAnsi="Times New Roman" w:cs="Times New Roman"/>
          <w:b/>
          <w:color w:val="000000" w:themeColor="text1"/>
          <w:sz w:val="36"/>
          <w:szCs w:val="36"/>
          <w:u w:val="single"/>
        </w:rPr>
        <w:t xml:space="preserve">                </w:t>
      </w:r>
    </w:p>
    <w:p w14:paraId="29A189E5" w14:textId="77777777" w:rsidR="000D05B1" w:rsidRPr="000D05B1" w:rsidRDefault="000D05B1" w:rsidP="000D05B1">
      <w:pPr>
        <w:pStyle w:val="ListParagraph"/>
      </w:pPr>
    </w:p>
    <w:p w14:paraId="49B2499C" w14:textId="32CFB6F9" w:rsidR="0060626D" w:rsidRPr="000D05B1" w:rsidRDefault="0060626D" w:rsidP="000D05B1">
      <w:pPr>
        <w:pStyle w:val="Heading2"/>
        <w:rPr>
          <w:rFonts w:ascii="Times New Roman" w:hAnsi="Times New Roman" w:cs="Times New Roman"/>
          <w:b/>
          <w:bCs/>
          <w:color w:val="auto"/>
          <w:sz w:val="32"/>
          <w:szCs w:val="32"/>
        </w:rPr>
      </w:pPr>
      <w:r w:rsidRPr="000D05B1">
        <w:rPr>
          <w:rFonts w:ascii="Times New Roman" w:hAnsi="Times New Roman" w:cs="Times New Roman"/>
          <w:b/>
          <w:bCs/>
          <w:color w:val="auto"/>
          <w:sz w:val="28"/>
          <w:szCs w:val="28"/>
        </w:rPr>
        <w:t xml:space="preserve">                       </w:t>
      </w:r>
    </w:p>
    <w:p w14:paraId="74F081D9" w14:textId="77777777" w:rsidR="0060626D" w:rsidRPr="000D05B1" w:rsidRDefault="0060626D" w:rsidP="000D05B1">
      <w:pPr>
        <w:pStyle w:val="Heading2"/>
        <w:rPr>
          <w:rFonts w:ascii="Times New Roman" w:hAnsi="Times New Roman" w:cs="Times New Roman"/>
          <w:b/>
          <w:bCs/>
          <w:color w:val="auto"/>
          <w:sz w:val="32"/>
          <w:szCs w:val="32"/>
        </w:rPr>
      </w:pPr>
    </w:p>
    <w:p w14:paraId="74E09645" w14:textId="77777777" w:rsidR="0060626D" w:rsidRPr="000D05B1" w:rsidRDefault="0060626D" w:rsidP="000D05B1">
      <w:pPr>
        <w:pStyle w:val="Heading2"/>
        <w:rPr>
          <w:color w:val="auto"/>
        </w:rPr>
      </w:pPr>
    </w:p>
    <w:p w14:paraId="74F36AC4" w14:textId="77777777" w:rsidR="0060626D" w:rsidRPr="000D05B1" w:rsidRDefault="0060626D" w:rsidP="000D05B1">
      <w:pPr>
        <w:pStyle w:val="Heading2"/>
        <w:rPr>
          <w:color w:val="auto"/>
        </w:rPr>
      </w:pPr>
    </w:p>
    <w:sectPr w:rsidR="0060626D" w:rsidRPr="000D05B1" w:rsidSect="00DD6B3C">
      <w:pgSz w:w="12240" w:h="15840"/>
      <w:pgMar w:top="1440" w:right="1440" w:bottom="1440" w:left="1440" w:header="720" w:footer="720" w:gutter="0"/>
      <w:pgBorders w:offsetFrom="page">
        <w:top w:val="double" w:sz="12" w:space="24" w:color="auto"/>
        <w:left w:val="double" w:sz="12" w:space="24" w:color="auto"/>
        <w:bottom w:val="double" w:sz="12" w:space="24" w:color="auto"/>
        <w:right w:val="doub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7A88C5" w14:textId="77777777" w:rsidR="00AF4572" w:rsidRDefault="00BC0A5C">
      <w:r>
        <w:separator/>
      </w:r>
    </w:p>
  </w:endnote>
  <w:endnote w:type="continuationSeparator" w:id="0">
    <w:p w14:paraId="69013C30" w14:textId="77777777" w:rsidR="00AF4572" w:rsidRDefault="00BC0A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Wingdings 2">
    <w:panose1 w:val="05020102010507070707"/>
    <w:charset w:val="02"/>
    <w:family w:val="decorative"/>
    <w:pitch w:val="variable"/>
    <w:sig w:usb0="00000000" w:usb1="10000000" w:usb2="00000000" w:usb3="00000000" w:csb0="80000000" w:csb1="00000000"/>
  </w:font>
  <w:font w:name="Segoe UI Symbol">
    <w:panose1 w:val="020B0502040204020203"/>
    <w:charset w:val="00"/>
    <w:family w:val="swiss"/>
    <w:pitch w:val="variable"/>
    <w:sig w:usb0="800001E3" w:usb1="1200FFEF" w:usb2="0064C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Rockwell Extra Bold">
    <w:panose1 w:val="02060903040505020403"/>
    <w:charset w:val="00"/>
    <w:family w:val="roman"/>
    <w:pitch w:val="variable"/>
    <w:sig w:usb0="00000003" w:usb1="00000000" w:usb2="00000000" w:usb3="00000000" w:csb0="00000001" w:csb1="00000000"/>
  </w:font>
  <w:font w:name="Open Sans">
    <w:altName w:val="Open Sans"/>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43" w:usb2="00000009" w:usb3="00000000" w:csb0="000001FF" w:csb1="00000000"/>
  </w:font>
  <w:font w:name="DS-Digital">
    <w:altName w:val="Calibri"/>
    <w:charset w:val="00"/>
    <w:family w:val="auto"/>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2519934"/>
      <w:docPartObj>
        <w:docPartGallery w:val="Page Numbers (Bottom of Page)"/>
        <w:docPartUnique/>
      </w:docPartObj>
    </w:sdtPr>
    <w:sdtEndPr>
      <w:rPr>
        <w:noProof/>
      </w:rPr>
    </w:sdtEndPr>
    <w:sdtContent>
      <w:p w14:paraId="00CE7AA0" w14:textId="77777777" w:rsidR="00441D6C" w:rsidRDefault="00D51431">
        <w:pPr>
          <w:pStyle w:val="Footer"/>
          <w:jc w:val="center"/>
        </w:pPr>
        <w:r w:rsidRPr="00D70C94">
          <w:rPr>
            <w:rFonts w:ascii="Arial Black" w:hAnsi="Arial Black"/>
            <w:b/>
            <w:bCs/>
          </w:rPr>
          <w:fldChar w:fldCharType="begin"/>
        </w:r>
        <w:r w:rsidRPr="00D70C94">
          <w:rPr>
            <w:rFonts w:ascii="Arial Black" w:hAnsi="Arial Black"/>
            <w:b/>
            <w:bCs/>
          </w:rPr>
          <w:instrText xml:space="preserve"> PAGE   \* MERGEFORMAT </w:instrText>
        </w:r>
        <w:r w:rsidRPr="00D70C94">
          <w:rPr>
            <w:rFonts w:ascii="Arial Black" w:hAnsi="Arial Black"/>
            <w:b/>
            <w:bCs/>
          </w:rPr>
          <w:fldChar w:fldCharType="separate"/>
        </w:r>
        <w:r w:rsidRPr="00D70C94">
          <w:rPr>
            <w:rFonts w:ascii="Arial Black" w:hAnsi="Arial Black"/>
            <w:b/>
            <w:bCs/>
            <w:noProof/>
          </w:rPr>
          <w:t>2</w:t>
        </w:r>
        <w:r w:rsidRPr="00D70C94">
          <w:rPr>
            <w:rFonts w:ascii="Arial Black" w:hAnsi="Arial Black"/>
            <w:b/>
            <w:bCs/>
            <w:noProof/>
          </w:rPr>
          <w:fldChar w:fldCharType="end"/>
        </w:r>
      </w:p>
    </w:sdtContent>
  </w:sdt>
  <w:p w14:paraId="0C42F81D" w14:textId="77777777" w:rsidR="00441D6C" w:rsidRDefault="00FD6AB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7249190"/>
      <w:docPartObj>
        <w:docPartGallery w:val="Page Numbers (Bottom of Page)"/>
        <w:docPartUnique/>
      </w:docPartObj>
    </w:sdtPr>
    <w:sdtEndPr>
      <w:rPr>
        <w:rFonts w:ascii="Arial Black" w:hAnsi="Arial Black"/>
        <w:b/>
        <w:bCs/>
        <w:noProof/>
        <w:sz w:val="28"/>
        <w:szCs w:val="28"/>
      </w:rPr>
    </w:sdtEndPr>
    <w:sdtContent>
      <w:p w14:paraId="0F889D3A" w14:textId="77777777" w:rsidR="00441D6C" w:rsidRPr="00D70C94" w:rsidRDefault="00D51431">
        <w:pPr>
          <w:pStyle w:val="Footer"/>
          <w:jc w:val="center"/>
          <w:rPr>
            <w:rFonts w:ascii="Arial Black" w:hAnsi="Arial Black"/>
            <w:b/>
            <w:bCs/>
            <w:sz w:val="28"/>
            <w:szCs w:val="28"/>
          </w:rPr>
        </w:pPr>
        <w:r w:rsidRPr="00D70C94">
          <w:rPr>
            <w:rFonts w:ascii="Arial Black" w:hAnsi="Arial Black"/>
            <w:b/>
            <w:bCs/>
            <w:sz w:val="28"/>
            <w:szCs w:val="28"/>
          </w:rPr>
          <w:fldChar w:fldCharType="begin"/>
        </w:r>
        <w:r w:rsidRPr="00D70C94">
          <w:rPr>
            <w:rFonts w:ascii="Arial Black" w:hAnsi="Arial Black"/>
            <w:b/>
            <w:bCs/>
            <w:sz w:val="28"/>
            <w:szCs w:val="28"/>
          </w:rPr>
          <w:instrText xml:space="preserve"> PAGE   \* MERGEFORMAT </w:instrText>
        </w:r>
        <w:r w:rsidRPr="00D70C94">
          <w:rPr>
            <w:rFonts w:ascii="Arial Black" w:hAnsi="Arial Black"/>
            <w:b/>
            <w:bCs/>
            <w:sz w:val="28"/>
            <w:szCs w:val="28"/>
          </w:rPr>
          <w:fldChar w:fldCharType="separate"/>
        </w:r>
        <w:r w:rsidRPr="00D70C94">
          <w:rPr>
            <w:rFonts w:ascii="Arial Black" w:hAnsi="Arial Black"/>
            <w:b/>
            <w:bCs/>
            <w:noProof/>
            <w:sz w:val="28"/>
            <w:szCs w:val="28"/>
          </w:rPr>
          <w:t>2</w:t>
        </w:r>
        <w:r w:rsidRPr="00D70C94">
          <w:rPr>
            <w:rFonts w:ascii="Arial Black" w:hAnsi="Arial Black"/>
            <w:b/>
            <w:bCs/>
            <w:noProof/>
            <w:sz w:val="28"/>
            <w:szCs w:val="28"/>
          </w:rPr>
          <w:fldChar w:fldCharType="end"/>
        </w:r>
      </w:p>
    </w:sdtContent>
  </w:sdt>
  <w:p w14:paraId="0704717C" w14:textId="77777777" w:rsidR="00441D6C" w:rsidRDefault="00FD6A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E94CFC" w14:textId="77777777" w:rsidR="00AF4572" w:rsidRDefault="00BC0A5C">
      <w:r>
        <w:separator/>
      </w:r>
    </w:p>
  </w:footnote>
  <w:footnote w:type="continuationSeparator" w:id="0">
    <w:p w14:paraId="326160D2" w14:textId="77777777" w:rsidR="00AF4572" w:rsidRDefault="00BC0A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45pt;height:11.45pt" o:bullet="t">
        <v:imagedata r:id="rId1" o:title="mso6371"/>
      </v:shape>
    </w:pict>
  </w:numPicBullet>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47E76FB"/>
    <w:multiLevelType w:val="multilevel"/>
    <w:tmpl w:val="C07CE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A7522DC"/>
    <w:multiLevelType w:val="hybridMultilevel"/>
    <w:tmpl w:val="3FAAE8A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FF94361"/>
    <w:multiLevelType w:val="hybridMultilevel"/>
    <w:tmpl w:val="2C2E3694"/>
    <w:lvl w:ilvl="0" w:tplc="25E06ACA">
      <w:start w:val="1"/>
      <w:numFmt w:val="bullet"/>
      <w:lvlText w:val="•"/>
      <w:lvlJc w:val="left"/>
      <w:pPr>
        <w:tabs>
          <w:tab w:val="num" w:pos="720"/>
        </w:tabs>
        <w:ind w:left="720" w:hanging="360"/>
      </w:pPr>
      <w:rPr>
        <w:rFonts w:ascii="Georgia" w:hAnsi="Georgia" w:hint="default"/>
      </w:rPr>
    </w:lvl>
    <w:lvl w:ilvl="1" w:tplc="368855B4" w:tentative="1">
      <w:start w:val="1"/>
      <w:numFmt w:val="bullet"/>
      <w:lvlText w:val="•"/>
      <w:lvlJc w:val="left"/>
      <w:pPr>
        <w:tabs>
          <w:tab w:val="num" w:pos="1440"/>
        </w:tabs>
        <w:ind w:left="1440" w:hanging="360"/>
      </w:pPr>
      <w:rPr>
        <w:rFonts w:ascii="Georgia" w:hAnsi="Georgia" w:hint="default"/>
      </w:rPr>
    </w:lvl>
    <w:lvl w:ilvl="2" w:tplc="4D8A1016" w:tentative="1">
      <w:start w:val="1"/>
      <w:numFmt w:val="bullet"/>
      <w:lvlText w:val="•"/>
      <w:lvlJc w:val="left"/>
      <w:pPr>
        <w:tabs>
          <w:tab w:val="num" w:pos="2160"/>
        </w:tabs>
        <w:ind w:left="2160" w:hanging="360"/>
      </w:pPr>
      <w:rPr>
        <w:rFonts w:ascii="Georgia" w:hAnsi="Georgia" w:hint="default"/>
      </w:rPr>
    </w:lvl>
    <w:lvl w:ilvl="3" w:tplc="720A8A6A" w:tentative="1">
      <w:start w:val="1"/>
      <w:numFmt w:val="bullet"/>
      <w:lvlText w:val="•"/>
      <w:lvlJc w:val="left"/>
      <w:pPr>
        <w:tabs>
          <w:tab w:val="num" w:pos="2880"/>
        </w:tabs>
        <w:ind w:left="2880" w:hanging="360"/>
      </w:pPr>
      <w:rPr>
        <w:rFonts w:ascii="Georgia" w:hAnsi="Georgia" w:hint="default"/>
      </w:rPr>
    </w:lvl>
    <w:lvl w:ilvl="4" w:tplc="99FA7B90" w:tentative="1">
      <w:start w:val="1"/>
      <w:numFmt w:val="bullet"/>
      <w:lvlText w:val="•"/>
      <w:lvlJc w:val="left"/>
      <w:pPr>
        <w:tabs>
          <w:tab w:val="num" w:pos="3600"/>
        </w:tabs>
        <w:ind w:left="3600" w:hanging="360"/>
      </w:pPr>
      <w:rPr>
        <w:rFonts w:ascii="Georgia" w:hAnsi="Georgia" w:hint="default"/>
      </w:rPr>
    </w:lvl>
    <w:lvl w:ilvl="5" w:tplc="E9E6ADDE" w:tentative="1">
      <w:start w:val="1"/>
      <w:numFmt w:val="bullet"/>
      <w:lvlText w:val="•"/>
      <w:lvlJc w:val="left"/>
      <w:pPr>
        <w:tabs>
          <w:tab w:val="num" w:pos="4320"/>
        </w:tabs>
        <w:ind w:left="4320" w:hanging="360"/>
      </w:pPr>
      <w:rPr>
        <w:rFonts w:ascii="Georgia" w:hAnsi="Georgia" w:hint="default"/>
      </w:rPr>
    </w:lvl>
    <w:lvl w:ilvl="6" w:tplc="9188B5E2" w:tentative="1">
      <w:start w:val="1"/>
      <w:numFmt w:val="bullet"/>
      <w:lvlText w:val="•"/>
      <w:lvlJc w:val="left"/>
      <w:pPr>
        <w:tabs>
          <w:tab w:val="num" w:pos="5040"/>
        </w:tabs>
        <w:ind w:left="5040" w:hanging="360"/>
      </w:pPr>
      <w:rPr>
        <w:rFonts w:ascii="Georgia" w:hAnsi="Georgia" w:hint="default"/>
      </w:rPr>
    </w:lvl>
    <w:lvl w:ilvl="7" w:tplc="53204FF0" w:tentative="1">
      <w:start w:val="1"/>
      <w:numFmt w:val="bullet"/>
      <w:lvlText w:val="•"/>
      <w:lvlJc w:val="left"/>
      <w:pPr>
        <w:tabs>
          <w:tab w:val="num" w:pos="5760"/>
        </w:tabs>
        <w:ind w:left="5760" w:hanging="360"/>
      </w:pPr>
      <w:rPr>
        <w:rFonts w:ascii="Georgia" w:hAnsi="Georgia" w:hint="default"/>
      </w:rPr>
    </w:lvl>
    <w:lvl w:ilvl="8" w:tplc="11403CC8" w:tentative="1">
      <w:start w:val="1"/>
      <w:numFmt w:val="bullet"/>
      <w:lvlText w:val="•"/>
      <w:lvlJc w:val="left"/>
      <w:pPr>
        <w:tabs>
          <w:tab w:val="num" w:pos="6480"/>
        </w:tabs>
        <w:ind w:left="6480" w:hanging="360"/>
      </w:pPr>
      <w:rPr>
        <w:rFonts w:ascii="Georgia" w:hAnsi="Georgia" w:hint="default"/>
      </w:rPr>
    </w:lvl>
  </w:abstractNum>
  <w:abstractNum w:abstractNumId="17" w15:restartNumberingAfterBreak="0">
    <w:nsid w:val="25FD0A50"/>
    <w:multiLevelType w:val="hybridMultilevel"/>
    <w:tmpl w:val="E2D82382"/>
    <w:lvl w:ilvl="0" w:tplc="40090007">
      <w:start w:val="1"/>
      <w:numFmt w:val="bullet"/>
      <w:lvlText w:val=""/>
      <w:lvlPicBulletId w:val="0"/>
      <w:lvlJc w:val="left"/>
      <w:pPr>
        <w:ind w:left="720" w:hanging="360"/>
      </w:pPr>
      <w:rPr>
        <w:rFonts w:ascii="Symbol" w:hAnsi="Symbol" w:hint="default"/>
        <w:b/>
        <w:bCs w:val="0"/>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E343C3F"/>
    <w:multiLevelType w:val="multilevel"/>
    <w:tmpl w:val="E2186A9E"/>
    <w:lvl w:ilvl="0">
      <w:start w:val="1"/>
      <w:numFmt w:val="bullet"/>
      <w:lvlText w:val=""/>
      <w:lvlJc w:val="left"/>
      <w:pPr>
        <w:tabs>
          <w:tab w:val="num" w:pos="720"/>
        </w:tabs>
        <w:ind w:left="720" w:hanging="360"/>
      </w:pPr>
      <w:rPr>
        <w:rFonts w:ascii="Wingdings 2" w:hAnsi="Wingdings 2"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358B4B41"/>
    <w:multiLevelType w:val="hybridMultilevel"/>
    <w:tmpl w:val="896C6082"/>
    <w:lvl w:ilvl="0" w:tplc="BEAE9F2C">
      <w:start w:val="1"/>
      <w:numFmt w:val="bullet"/>
      <w:lvlText w:val="•"/>
      <w:lvlJc w:val="left"/>
      <w:pPr>
        <w:tabs>
          <w:tab w:val="num" w:pos="720"/>
        </w:tabs>
        <w:ind w:left="720" w:hanging="360"/>
      </w:pPr>
      <w:rPr>
        <w:rFonts w:ascii="Georgia" w:hAnsi="Georgia" w:hint="default"/>
      </w:rPr>
    </w:lvl>
    <w:lvl w:ilvl="1" w:tplc="071E4668" w:tentative="1">
      <w:start w:val="1"/>
      <w:numFmt w:val="bullet"/>
      <w:lvlText w:val="•"/>
      <w:lvlJc w:val="left"/>
      <w:pPr>
        <w:tabs>
          <w:tab w:val="num" w:pos="1440"/>
        </w:tabs>
        <w:ind w:left="1440" w:hanging="360"/>
      </w:pPr>
      <w:rPr>
        <w:rFonts w:ascii="Georgia" w:hAnsi="Georgia" w:hint="default"/>
      </w:rPr>
    </w:lvl>
    <w:lvl w:ilvl="2" w:tplc="871804C4" w:tentative="1">
      <w:start w:val="1"/>
      <w:numFmt w:val="bullet"/>
      <w:lvlText w:val="•"/>
      <w:lvlJc w:val="left"/>
      <w:pPr>
        <w:tabs>
          <w:tab w:val="num" w:pos="2160"/>
        </w:tabs>
        <w:ind w:left="2160" w:hanging="360"/>
      </w:pPr>
      <w:rPr>
        <w:rFonts w:ascii="Georgia" w:hAnsi="Georgia" w:hint="default"/>
      </w:rPr>
    </w:lvl>
    <w:lvl w:ilvl="3" w:tplc="1D42AC1A" w:tentative="1">
      <w:start w:val="1"/>
      <w:numFmt w:val="bullet"/>
      <w:lvlText w:val="•"/>
      <w:lvlJc w:val="left"/>
      <w:pPr>
        <w:tabs>
          <w:tab w:val="num" w:pos="2880"/>
        </w:tabs>
        <w:ind w:left="2880" w:hanging="360"/>
      </w:pPr>
      <w:rPr>
        <w:rFonts w:ascii="Georgia" w:hAnsi="Georgia" w:hint="default"/>
      </w:rPr>
    </w:lvl>
    <w:lvl w:ilvl="4" w:tplc="11BCD6B2" w:tentative="1">
      <w:start w:val="1"/>
      <w:numFmt w:val="bullet"/>
      <w:lvlText w:val="•"/>
      <w:lvlJc w:val="left"/>
      <w:pPr>
        <w:tabs>
          <w:tab w:val="num" w:pos="3600"/>
        </w:tabs>
        <w:ind w:left="3600" w:hanging="360"/>
      </w:pPr>
      <w:rPr>
        <w:rFonts w:ascii="Georgia" w:hAnsi="Georgia" w:hint="default"/>
      </w:rPr>
    </w:lvl>
    <w:lvl w:ilvl="5" w:tplc="FC38994E" w:tentative="1">
      <w:start w:val="1"/>
      <w:numFmt w:val="bullet"/>
      <w:lvlText w:val="•"/>
      <w:lvlJc w:val="left"/>
      <w:pPr>
        <w:tabs>
          <w:tab w:val="num" w:pos="4320"/>
        </w:tabs>
        <w:ind w:left="4320" w:hanging="360"/>
      </w:pPr>
      <w:rPr>
        <w:rFonts w:ascii="Georgia" w:hAnsi="Georgia" w:hint="default"/>
      </w:rPr>
    </w:lvl>
    <w:lvl w:ilvl="6" w:tplc="CA4EA8C6" w:tentative="1">
      <w:start w:val="1"/>
      <w:numFmt w:val="bullet"/>
      <w:lvlText w:val="•"/>
      <w:lvlJc w:val="left"/>
      <w:pPr>
        <w:tabs>
          <w:tab w:val="num" w:pos="5040"/>
        </w:tabs>
        <w:ind w:left="5040" w:hanging="360"/>
      </w:pPr>
      <w:rPr>
        <w:rFonts w:ascii="Georgia" w:hAnsi="Georgia" w:hint="default"/>
      </w:rPr>
    </w:lvl>
    <w:lvl w:ilvl="7" w:tplc="388240E2" w:tentative="1">
      <w:start w:val="1"/>
      <w:numFmt w:val="bullet"/>
      <w:lvlText w:val="•"/>
      <w:lvlJc w:val="left"/>
      <w:pPr>
        <w:tabs>
          <w:tab w:val="num" w:pos="5760"/>
        </w:tabs>
        <w:ind w:left="5760" w:hanging="360"/>
      </w:pPr>
      <w:rPr>
        <w:rFonts w:ascii="Georgia" w:hAnsi="Georgia" w:hint="default"/>
      </w:rPr>
    </w:lvl>
    <w:lvl w:ilvl="8" w:tplc="A028B2B8" w:tentative="1">
      <w:start w:val="1"/>
      <w:numFmt w:val="bullet"/>
      <w:lvlText w:val="•"/>
      <w:lvlJc w:val="left"/>
      <w:pPr>
        <w:tabs>
          <w:tab w:val="num" w:pos="6480"/>
        </w:tabs>
        <w:ind w:left="6480" w:hanging="360"/>
      </w:pPr>
      <w:rPr>
        <w:rFonts w:ascii="Georgia" w:hAnsi="Georgia" w:hint="default"/>
      </w:rPr>
    </w:lvl>
  </w:abstractNum>
  <w:abstractNum w:abstractNumId="22" w15:restartNumberingAfterBreak="0">
    <w:nsid w:val="3A296B14"/>
    <w:multiLevelType w:val="hybridMultilevel"/>
    <w:tmpl w:val="7D86F1E2"/>
    <w:lvl w:ilvl="0" w:tplc="EBB874A4">
      <w:start w:val="1"/>
      <w:numFmt w:val="bullet"/>
      <w:lvlText w:val="•"/>
      <w:lvlJc w:val="left"/>
      <w:pPr>
        <w:tabs>
          <w:tab w:val="num" w:pos="720"/>
        </w:tabs>
        <w:ind w:left="720" w:hanging="360"/>
      </w:pPr>
      <w:rPr>
        <w:rFonts w:ascii="Georgia" w:hAnsi="Georgia" w:hint="default"/>
      </w:rPr>
    </w:lvl>
    <w:lvl w:ilvl="1" w:tplc="3814A7B6" w:tentative="1">
      <w:start w:val="1"/>
      <w:numFmt w:val="bullet"/>
      <w:lvlText w:val="•"/>
      <w:lvlJc w:val="left"/>
      <w:pPr>
        <w:tabs>
          <w:tab w:val="num" w:pos="1440"/>
        </w:tabs>
        <w:ind w:left="1440" w:hanging="360"/>
      </w:pPr>
      <w:rPr>
        <w:rFonts w:ascii="Georgia" w:hAnsi="Georgia" w:hint="default"/>
      </w:rPr>
    </w:lvl>
    <w:lvl w:ilvl="2" w:tplc="901277C4" w:tentative="1">
      <w:start w:val="1"/>
      <w:numFmt w:val="bullet"/>
      <w:lvlText w:val="•"/>
      <w:lvlJc w:val="left"/>
      <w:pPr>
        <w:tabs>
          <w:tab w:val="num" w:pos="2160"/>
        </w:tabs>
        <w:ind w:left="2160" w:hanging="360"/>
      </w:pPr>
      <w:rPr>
        <w:rFonts w:ascii="Georgia" w:hAnsi="Georgia" w:hint="default"/>
      </w:rPr>
    </w:lvl>
    <w:lvl w:ilvl="3" w:tplc="389C1CC0" w:tentative="1">
      <w:start w:val="1"/>
      <w:numFmt w:val="bullet"/>
      <w:lvlText w:val="•"/>
      <w:lvlJc w:val="left"/>
      <w:pPr>
        <w:tabs>
          <w:tab w:val="num" w:pos="2880"/>
        </w:tabs>
        <w:ind w:left="2880" w:hanging="360"/>
      </w:pPr>
      <w:rPr>
        <w:rFonts w:ascii="Georgia" w:hAnsi="Georgia" w:hint="default"/>
      </w:rPr>
    </w:lvl>
    <w:lvl w:ilvl="4" w:tplc="400692DE" w:tentative="1">
      <w:start w:val="1"/>
      <w:numFmt w:val="bullet"/>
      <w:lvlText w:val="•"/>
      <w:lvlJc w:val="left"/>
      <w:pPr>
        <w:tabs>
          <w:tab w:val="num" w:pos="3600"/>
        </w:tabs>
        <w:ind w:left="3600" w:hanging="360"/>
      </w:pPr>
      <w:rPr>
        <w:rFonts w:ascii="Georgia" w:hAnsi="Georgia" w:hint="default"/>
      </w:rPr>
    </w:lvl>
    <w:lvl w:ilvl="5" w:tplc="F08E2352" w:tentative="1">
      <w:start w:val="1"/>
      <w:numFmt w:val="bullet"/>
      <w:lvlText w:val="•"/>
      <w:lvlJc w:val="left"/>
      <w:pPr>
        <w:tabs>
          <w:tab w:val="num" w:pos="4320"/>
        </w:tabs>
        <w:ind w:left="4320" w:hanging="360"/>
      </w:pPr>
      <w:rPr>
        <w:rFonts w:ascii="Georgia" w:hAnsi="Georgia" w:hint="default"/>
      </w:rPr>
    </w:lvl>
    <w:lvl w:ilvl="6" w:tplc="805261B4" w:tentative="1">
      <w:start w:val="1"/>
      <w:numFmt w:val="bullet"/>
      <w:lvlText w:val="•"/>
      <w:lvlJc w:val="left"/>
      <w:pPr>
        <w:tabs>
          <w:tab w:val="num" w:pos="5040"/>
        </w:tabs>
        <w:ind w:left="5040" w:hanging="360"/>
      </w:pPr>
      <w:rPr>
        <w:rFonts w:ascii="Georgia" w:hAnsi="Georgia" w:hint="default"/>
      </w:rPr>
    </w:lvl>
    <w:lvl w:ilvl="7" w:tplc="CEE0EF0A" w:tentative="1">
      <w:start w:val="1"/>
      <w:numFmt w:val="bullet"/>
      <w:lvlText w:val="•"/>
      <w:lvlJc w:val="left"/>
      <w:pPr>
        <w:tabs>
          <w:tab w:val="num" w:pos="5760"/>
        </w:tabs>
        <w:ind w:left="5760" w:hanging="360"/>
      </w:pPr>
      <w:rPr>
        <w:rFonts w:ascii="Georgia" w:hAnsi="Georgia" w:hint="default"/>
      </w:rPr>
    </w:lvl>
    <w:lvl w:ilvl="8" w:tplc="011A9662" w:tentative="1">
      <w:start w:val="1"/>
      <w:numFmt w:val="bullet"/>
      <w:lvlText w:val="•"/>
      <w:lvlJc w:val="left"/>
      <w:pPr>
        <w:tabs>
          <w:tab w:val="num" w:pos="6480"/>
        </w:tabs>
        <w:ind w:left="6480" w:hanging="360"/>
      </w:pPr>
      <w:rPr>
        <w:rFonts w:ascii="Georgia" w:hAnsi="Georgia" w:hint="default"/>
      </w:rPr>
    </w:lvl>
  </w:abstractNum>
  <w:abstractNum w:abstractNumId="23"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7526585"/>
    <w:multiLevelType w:val="multilevel"/>
    <w:tmpl w:val="DDAE0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4EA441C9"/>
    <w:multiLevelType w:val="multilevel"/>
    <w:tmpl w:val="582CF262"/>
    <w:lvl w:ilvl="0">
      <w:start w:val="1"/>
      <w:numFmt w:val="bullet"/>
      <w:lvlText w:val=""/>
      <w:lvlJc w:val="left"/>
      <w:pPr>
        <w:tabs>
          <w:tab w:val="num" w:pos="720"/>
        </w:tabs>
        <w:ind w:left="720" w:hanging="360"/>
      </w:pPr>
      <w:rPr>
        <w:rFonts w:ascii="Wingdings 2" w:hAnsi="Wingdings 2"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4E1E70"/>
    <w:multiLevelType w:val="hybridMultilevel"/>
    <w:tmpl w:val="D8A615D2"/>
    <w:lvl w:ilvl="0" w:tplc="8752D216">
      <w:start w:val="1"/>
      <w:numFmt w:val="bullet"/>
      <w:lvlText w:val="⮚"/>
      <w:lvlJc w:val="left"/>
      <w:pPr>
        <w:tabs>
          <w:tab w:val="num" w:pos="720"/>
        </w:tabs>
        <w:ind w:left="720" w:hanging="360"/>
      </w:pPr>
      <w:rPr>
        <w:rFonts w:ascii="Segoe UI Symbol" w:hAnsi="Segoe UI Symbol" w:hint="default"/>
      </w:rPr>
    </w:lvl>
    <w:lvl w:ilvl="1" w:tplc="347CE090" w:tentative="1">
      <w:start w:val="1"/>
      <w:numFmt w:val="bullet"/>
      <w:lvlText w:val="⮚"/>
      <w:lvlJc w:val="left"/>
      <w:pPr>
        <w:tabs>
          <w:tab w:val="num" w:pos="1440"/>
        </w:tabs>
        <w:ind w:left="1440" w:hanging="360"/>
      </w:pPr>
      <w:rPr>
        <w:rFonts w:ascii="Segoe UI Symbol" w:hAnsi="Segoe UI Symbol" w:hint="default"/>
      </w:rPr>
    </w:lvl>
    <w:lvl w:ilvl="2" w:tplc="8A729FEE" w:tentative="1">
      <w:start w:val="1"/>
      <w:numFmt w:val="bullet"/>
      <w:lvlText w:val="⮚"/>
      <w:lvlJc w:val="left"/>
      <w:pPr>
        <w:tabs>
          <w:tab w:val="num" w:pos="2160"/>
        </w:tabs>
        <w:ind w:left="2160" w:hanging="360"/>
      </w:pPr>
      <w:rPr>
        <w:rFonts w:ascii="Segoe UI Symbol" w:hAnsi="Segoe UI Symbol" w:hint="default"/>
      </w:rPr>
    </w:lvl>
    <w:lvl w:ilvl="3" w:tplc="E084B5CE" w:tentative="1">
      <w:start w:val="1"/>
      <w:numFmt w:val="bullet"/>
      <w:lvlText w:val="⮚"/>
      <w:lvlJc w:val="left"/>
      <w:pPr>
        <w:tabs>
          <w:tab w:val="num" w:pos="2880"/>
        </w:tabs>
        <w:ind w:left="2880" w:hanging="360"/>
      </w:pPr>
      <w:rPr>
        <w:rFonts w:ascii="Segoe UI Symbol" w:hAnsi="Segoe UI Symbol" w:hint="default"/>
      </w:rPr>
    </w:lvl>
    <w:lvl w:ilvl="4" w:tplc="133069D6" w:tentative="1">
      <w:start w:val="1"/>
      <w:numFmt w:val="bullet"/>
      <w:lvlText w:val="⮚"/>
      <w:lvlJc w:val="left"/>
      <w:pPr>
        <w:tabs>
          <w:tab w:val="num" w:pos="3600"/>
        </w:tabs>
        <w:ind w:left="3600" w:hanging="360"/>
      </w:pPr>
      <w:rPr>
        <w:rFonts w:ascii="Segoe UI Symbol" w:hAnsi="Segoe UI Symbol" w:hint="default"/>
      </w:rPr>
    </w:lvl>
    <w:lvl w:ilvl="5" w:tplc="C88C4FA8" w:tentative="1">
      <w:start w:val="1"/>
      <w:numFmt w:val="bullet"/>
      <w:lvlText w:val="⮚"/>
      <w:lvlJc w:val="left"/>
      <w:pPr>
        <w:tabs>
          <w:tab w:val="num" w:pos="4320"/>
        </w:tabs>
        <w:ind w:left="4320" w:hanging="360"/>
      </w:pPr>
      <w:rPr>
        <w:rFonts w:ascii="Segoe UI Symbol" w:hAnsi="Segoe UI Symbol" w:hint="default"/>
      </w:rPr>
    </w:lvl>
    <w:lvl w:ilvl="6" w:tplc="5FC0E16A" w:tentative="1">
      <w:start w:val="1"/>
      <w:numFmt w:val="bullet"/>
      <w:lvlText w:val="⮚"/>
      <w:lvlJc w:val="left"/>
      <w:pPr>
        <w:tabs>
          <w:tab w:val="num" w:pos="5040"/>
        </w:tabs>
        <w:ind w:left="5040" w:hanging="360"/>
      </w:pPr>
      <w:rPr>
        <w:rFonts w:ascii="Segoe UI Symbol" w:hAnsi="Segoe UI Symbol" w:hint="default"/>
      </w:rPr>
    </w:lvl>
    <w:lvl w:ilvl="7" w:tplc="62E6668A" w:tentative="1">
      <w:start w:val="1"/>
      <w:numFmt w:val="bullet"/>
      <w:lvlText w:val="⮚"/>
      <w:lvlJc w:val="left"/>
      <w:pPr>
        <w:tabs>
          <w:tab w:val="num" w:pos="5760"/>
        </w:tabs>
        <w:ind w:left="5760" w:hanging="360"/>
      </w:pPr>
      <w:rPr>
        <w:rFonts w:ascii="Segoe UI Symbol" w:hAnsi="Segoe UI Symbol" w:hint="default"/>
      </w:rPr>
    </w:lvl>
    <w:lvl w:ilvl="8" w:tplc="1BE6A814" w:tentative="1">
      <w:start w:val="1"/>
      <w:numFmt w:val="bullet"/>
      <w:lvlText w:val="⮚"/>
      <w:lvlJc w:val="left"/>
      <w:pPr>
        <w:tabs>
          <w:tab w:val="num" w:pos="6480"/>
        </w:tabs>
        <w:ind w:left="6480" w:hanging="360"/>
      </w:pPr>
      <w:rPr>
        <w:rFonts w:ascii="Segoe UI Symbol" w:hAnsi="Segoe UI Symbol" w:hint="default"/>
      </w:rPr>
    </w:lvl>
  </w:abstractNum>
  <w:abstractNum w:abstractNumId="29" w15:restartNumberingAfterBreak="0">
    <w:nsid w:val="50076012"/>
    <w:multiLevelType w:val="multilevel"/>
    <w:tmpl w:val="471ED962"/>
    <w:lvl w:ilvl="0">
      <w:start w:val="1"/>
      <w:numFmt w:val="bullet"/>
      <w:lvlText w:val=""/>
      <w:lvlJc w:val="left"/>
      <w:pPr>
        <w:tabs>
          <w:tab w:val="num" w:pos="720"/>
        </w:tabs>
        <w:ind w:left="720" w:hanging="360"/>
      </w:pPr>
      <w:rPr>
        <w:rFonts w:ascii="Wingdings 2" w:hAnsi="Wingdings 2"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BD6859"/>
    <w:multiLevelType w:val="multilevel"/>
    <w:tmpl w:val="6A8E380C"/>
    <w:lvl w:ilvl="0">
      <w:start w:val="1"/>
      <w:numFmt w:val="bullet"/>
      <w:lvlText w:val=""/>
      <w:lvlJc w:val="left"/>
      <w:pPr>
        <w:tabs>
          <w:tab w:val="num" w:pos="720"/>
        </w:tabs>
        <w:ind w:left="720" w:hanging="360"/>
      </w:pPr>
      <w:rPr>
        <w:rFonts w:ascii="Wingdings 2" w:hAnsi="Wingdings 2"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89346A4"/>
    <w:multiLevelType w:val="multilevel"/>
    <w:tmpl w:val="820C7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3" w15:restartNumberingAfterBreak="0">
    <w:nsid w:val="5B620A8F"/>
    <w:multiLevelType w:val="multilevel"/>
    <w:tmpl w:val="6C58F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673E1F"/>
    <w:multiLevelType w:val="multilevel"/>
    <w:tmpl w:val="B9406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6" w15:restartNumberingAfterBreak="0">
    <w:nsid w:val="5EEA0980"/>
    <w:multiLevelType w:val="hybridMultilevel"/>
    <w:tmpl w:val="5E1A765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FFD25E0"/>
    <w:multiLevelType w:val="hybridMultilevel"/>
    <w:tmpl w:val="90BE72DA"/>
    <w:lvl w:ilvl="0" w:tplc="74E025B2">
      <w:start w:val="1"/>
      <w:numFmt w:val="bullet"/>
      <w:lvlText w:val="•"/>
      <w:lvlJc w:val="left"/>
      <w:pPr>
        <w:tabs>
          <w:tab w:val="num" w:pos="720"/>
        </w:tabs>
        <w:ind w:left="720" w:hanging="360"/>
      </w:pPr>
      <w:rPr>
        <w:rFonts w:ascii="Georgia" w:hAnsi="Georgia" w:hint="default"/>
      </w:rPr>
    </w:lvl>
    <w:lvl w:ilvl="1" w:tplc="74D6A584" w:tentative="1">
      <w:start w:val="1"/>
      <w:numFmt w:val="bullet"/>
      <w:lvlText w:val="•"/>
      <w:lvlJc w:val="left"/>
      <w:pPr>
        <w:tabs>
          <w:tab w:val="num" w:pos="1440"/>
        </w:tabs>
        <w:ind w:left="1440" w:hanging="360"/>
      </w:pPr>
      <w:rPr>
        <w:rFonts w:ascii="Georgia" w:hAnsi="Georgia" w:hint="default"/>
      </w:rPr>
    </w:lvl>
    <w:lvl w:ilvl="2" w:tplc="2C9A7A46" w:tentative="1">
      <w:start w:val="1"/>
      <w:numFmt w:val="bullet"/>
      <w:lvlText w:val="•"/>
      <w:lvlJc w:val="left"/>
      <w:pPr>
        <w:tabs>
          <w:tab w:val="num" w:pos="2160"/>
        </w:tabs>
        <w:ind w:left="2160" w:hanging="360"/>
      </w:pPr>
      <w:rPr>
        <w:rFonts w:ascii="Georgia" w:hAnsi="Georgia" w:hint="default"/>
      </w:rPr>
    </w:lvl>
    <w:lvl w:ilvl="3" w:tplc="729A1DF4" w:tentative="1">
      <w:start w:val="1"/>
      <w:numFmt w:val="bullet"/>
      <w:lvlText w:val="•"/>
      <w:lvlJc w:val="left"/>
      <w:pPr>
        <w:tabs>
          <w:tab w:val="num" w:pos="2880"/>
        </w:tabs>
        <w:ind w:left="2880" w:hanging="360"/>
      </w:pPr>
      <w:rPr>
        <w:rFonts w:ascii="Georgia" w:hAnsi="Georgia" w:hint="default"/>
      </w:rPr>
    </w:lvl>
    <w:lvl w:ilvl="4" w:tplc="881C1D2A" w:tentative="1">
      <w:start w:val="1"/>
      <w:numFmt w:val="bullet"/>
      <w:lvlText w:val="•"/>
      <w:lvlJc w:val="left"/>
      <w:pPr>
        <w:tabs>
          <w:tab w:val="num" w:pos="3600"/>
        </w:tabs>
        <w:ind w:left="3600" w:hanging="360"/>
      </w:pPr>
      <w:rPr>
        <w:rFonts w:ascii="Georgia" w:hAnsi="Georgia" w:hint="default"/>
      </w:rPr>
    </w:lvl>
    <w:lvl w:ilvl="5" w:tplc="403499A6" w:tentative="1">
      <w:start w:val="1"/>
      <w:numFmt w:val="bullet"/>
      <w:lvlText w:val="•"/>
      <w:lvlJc w:val="left"/>
      <w:pPr>
        <w:tabs>
          <w:tab w:val="num" w:pos="4320"/>
        </w:tabs>
        <w:ind w:left="4320" w:hanging="360"/>
      </w:pPr>
      <w:rPr>
        <w:rFonts w:ascii="Georgia" w:hAnsi="Georgia" w:hint="default"/>
      </w:rPr>
    </w:lvl>
    <w:lvl w:ilvl="6" w:tplc="DFDA5E22" w:tentative="1">
      <w:start w:val="1"/>
      <w:numFmt w:val="bullet"/>
      <w:lvlText w:val="•"/>
      <w:lvlJc w:val="left"/>
      <w:pPr>
        <w:tabs>
          <w:tab w:val="num" w:pos="5040"/>
        </w:tabs>
        <w:ind w:left="5040" w:hanging="360"/>
      </w:pPr>
      <w:rPr>
        <w:rFonts w:ascii="Georgia" w:hAnsi="Georgia" w:hint="default"/>
      </w:rPr>
    </w:lvl>
    <w:lvl w:ilvl="7" w:tplc="A596F6CE" w:tentative="1">
      <w:start w:val="1"/>
      <w:numFmt w:val="bullet"/>
      <w:lvlText w:val="•"/>
      <w:lvlJc w:val="left"/>
      <w:pPr>
        <w:tabs>
          <w:tab w:val="num" w:pos="5760"/>
        </w:tabs>
        <w:ind w:left="5760" w:hanging="360"/>
      </w:pPr>
      <w:rPr>
        <w:rFonts w:ascii="Georgia" w:hAnsi="Georgia" w:hint="default"/>
      </w:rPr>
    </w:lvl>
    <w:lvl w:ilvl="8" w:tplc="05920F24" w:tentative="1">
      <w:start w:val="1"/>
      <w:numFmt w:val="bullet"/>
      <w:lvlText w:val="•"/>
      <w:lvlJc w:val="left"/>
      <w:pPr>
        <w:tabs>
          <w:tab w:val="num" w:pos="6480"/>
        </w:tabs>
        <w:ind w:left="6480" w:hanging="360"/>
      </w:pPr>
      <w:rPr>
        <w:rFonts w:ascii="Georgia" w:hAnsi="Georgia" w:hint="default"/>
      </w:rPr>
    </w:lvl>
  </w:abstractNum>
  <w:abstractNum w:abstractNumId="38"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0D44AB6"/>
    <w:multiLevelType w:val="hybridMultilevel"/>
    <w:tmpl w:val="C7D48AF6"/>
    <w:lvl w:ilvl="0" w:tplc="85AA4ABE">
      <w:start w:val="1"/>
      <w:numFmt w:val="bullet"/>
      <w:lvlText w:val="•"/>
      <w:lvlJc w:val="left"/>
      <w:pPr>
        <w:tabs>
          <w:tab w:val="num" w:pos="720"/>
        </w:tabs>
        <w:ind w:left="720" w:hanging="360"/>
      </w:pPr>
      <w:rPr>
        <w:rFonts w:ascii="Georgia" w:hAnsi="Georgia" w:hint="default"/>
      </w:rPr>
    </w:lvl>
    <w:lvl w:ilvl="1" w:tplc="ACA60F86" w:tentative="1">
      <w:start w:val="1"/>
      <w:numFmt w:val="bullet"/>
      <w:lvlText w:val="•"/>
      <w:lvlJc w:val="left"/>
      <w:pPr>
        <w:tabs>
          <w:tab w:val="num" w:pos="1440"/>
        </w:tabs>
        <w:ind w:left="1440" w:hanging="360"/>
      </w:pPr>
      <w:rPr>
        <w:rFonts w:ascii="Georgia" w:hAnsi="Georgia" w:hint="default"/>
      </w:rPr>
    </w:lvl>
    <w:lvl w:ilvl="2" w:tplc="ED1629AE" w:tentative="1">
      <w:start w:val="1"/>
      <w:numFmt w:val="bullet"/>
      <w:lvlText w:val="•"/>
      <w:lvlJc w:val="left"/>
      <w:pPr>
        <w:tabs>
          <w:tab w:val="num" w:pos="2160"/>
        </w:tabs>
        <w:ind w:left="2160" w:hanging="360"/>
      </w:pPr>
      <w:rPr>
        <w:rFonts w:ascii="Georgia" w:hAnsi="Georgia" w:hint="default"/>
      </w:rPr>
    </w:lvl>
    <w:lvl w:ilvl="3" w:tplc="68201A08" w:tentative="1">
      <w:start w:val="1"/>
      <w:numFmt w:val="bullet"/>
      <w:lvlText w:val="•"/>
      <w:lvlJc w:val="left"/>
      <w:pPr>
        <w:tabs>
          <w:tab w:val="num" w:pos="2880"/>
        </w:tabs>
        <w:ind w:left="2880" w:hanging="360"/>
      </w:pPr>
      <w:rPr>
        <w:rFonts w:ascii="Georgia" w:hAnsi="Georgia" w:hint="default"/>
      </w:rPr>
    </w:lvl>
    <w:lvl w:ilvl="4" w:tplc="FCD41E56" w:tentative="1">
      <w:start w:val="1"/>
      <w:numFmt w:val="bullet"/>
      <w:lvlText w:val="•"/>
      <w:lvlJc w:val="left"/>
      <w:pPr>
        <w:tabs>
          <w:tab w:val="num" w:pos="3600"/>
        </w:tabs>
        <w:ind w:left="3600" w:hanging="360"/>
      </w:pPr>
      <w:rPr>
        <w:rFonts w:ascii="Georgia" w:hAnsi="Georgia" w:hint="default"/>
      </w:rPr>
    </w:lvl>
    <w:lvl w:ilvl="5" w:tplc="091E18E4" w:tentative="1">
      <w:start w:val="1"/>
      <w:numFmt w:val="bullet"/>
      <w:lvlText w:val="•"/>
      <w:lvlJc w:val="left"/>
      <w:pPr>
        <w:tabs>
          <w:tab w:val="num" w:pos="4320"/>
        </w:tabs>
        <w:ind w:left="4320" w:hanging="360"/>
      </w:pPr>
      <w:rPr>
        <w:rFonts w:ascii="Georgia" w:hAnsi="Georgia" w:hint="default"/>
      </w:rPr>
    </w:lvl>
    <w:lvl w:ilvl="6" w:tplc="281AE1C2" w:tentative="1">
      <w:start w:val="1"/>
      <w:numFmt w:val="bullet"/>
      <w:lvlText w:val="•"/>
      <w:lvlJc w:val="left"/>
      <w:pPr>
        <w:tabs>
          <w:tab w:val="num" w:pos="5040"/>
        </w:tabs>
        <w:ind w:left="5040" w:hanging="360"/>
      </w:pPr>
      <w:rPr>
        <w:rFonts w:ascii="Georgia" w:hAnsi="Georgia" w:hint="default"/>
      </w:rPr>
    </w:lvl>
    <w:lvl w:ilvl="7" w:tplc="7ED2A700" w:tentative="1">
      <w:start w:val="1"/>
      <w:numFmt w:val="bullet"/>
      <w:lvlText w:val="•"/>
      <w:lvlJc w:val="left"/>
      <w:pPr>
        <w:tabs>
          <w:tab w:val="num" w:pos="5760"/>
        </w:tabs>
        <w:ind w:left="5760" w:hanging="360"/>
      </w:pPr>
      <w:rPr>
        <w:rFonts w:ascii="Georgia" w:hAnsi="Georgia" w:hint="default"/>
      </w:rPr>
    </w:lvl>
    <w:lvl w:ilvl="8" w:tplc="1AE41178" w:tentative="1">
      <w:start w:val="1"/>
      <w:numFmt w:val="bullet"/>
      <w:lvlText w:val="•"/>
      <w:lvlJc w:val="left"/>
      <w:pPr>
        <w:tabs>
          <w:tab w:val="num" w:pos="6480"/>
        </w:tabs>
        <w:ind w:left="6480" w:hanging="360"/>
      </w:pPr>
      <w:rPr>
        <w:rFonts w:ascii="Georgia" w:hAnsi="Georgia" w:hint="default"/>
      </w:rPr>
    </w:lvl>
  </w:abstractNum>
  <w:abstractNum w:abstractNumId="40" w15:restartNumberingAfterBreak="0">
    <w:nsid w:val="77E54E55"/>
    <w:multiLevelType w:val="multilevel"/>
    <w:tmpl w:val="C6DC6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41026E"/>
    <w:multiLevelType w:val="hybridMultilevel"/>
    <w:tmpl w:val="35F0C2C0"/>
    <w:lvl w:ilvl="0" w:tplc="3A3ED79C">
      <w:start w:val="1"/>
      <w:numFmt w:val="decimal"/>
      <w:lvlText w:val="%1"/>
      <w:lvlJc w:val="left"/>
      <w:pPr>
        <w:ind w:left="828" w:hanging="360"/>
      </w:pPr>
      <w:rPr>
        <w:rFonts w:hint="default"/>
      </w:rPr>
    </w:lvl>
    <w:lvl w:ilvl="1" w:tplc="40090019" w:tentative="1">
      <w:start w:val="1"/>
      <w:numFmt w:val="lowerLetter"/>
      <w:lvlText w:val="%2."/>
      <w:lvlJc w:val="left"/>
      <w:pPr>
        <w:ind w:left="1548" w:hanging="360"/>
      </w:pPr>
    </w:lvl>
    <w:lvl w:ilvl="2" w:tplc="4009001B" w:tentative="1">
      <w:start w:val="1"/>
      <w:numFmt w:val="lowerRoman"/>
      <w:lvlText w:val="%3."/>
      <w:lvlJc w:val="right"/>
      <w:pPr>
        <w:ind w:left="2268" w:hanging="180"/>
      </w:pPr>
    </w:lvl>
    <w:lvl w:ilvl="3" w:tplc="4009000F" w:tentative="1">
      <w:start w:val="1"/>
      <w:numFmt w:val="decimal"/>
      <w:lvlText w:val="%4."/>
      <w:lvlJc w:val="left"/>
      <w:pPr>
        <w:ind w:left="2988" w:hanging="360"/>
      </w:pPr>
    </w:lvl>
    <w:lvl w:ilvl="4" w:tplc="40090019" w:tentative="1">
      <w:start w:val="1"/>
      <w:numFmt w:val="lowerLetter"/>
      <w:lvlText w:val="%5."/>
      <w:lvlJc w:val="left"/>
      <w:pPr>
        <w:ind w:left="3708" w:hanging="360"/>
      </w:pPr>
    </w:lvl>
    <w:lvl w:ilvl="5" w:tplc="4009001B" w:tentative="1">
      <w:start w:val="1"/>
      <w:numFmt w:val="lowerRoman"/>
      <w:lvlText w:val="%6."/>
      <w:lvlJc w:val="right"/>
      <w:pPr>
        <w:ind w:left="4428" w:hanging="180"/>
      </w:pPr>
    </w:lvl>
    <w:lvl w:ilvl="6" w:tplc="4009000F" w:tentative="1">
      <w:start w:val="1"/>
      <w:numFmt w:val="decimal"/>
      <w:lvlText w:val="%7."/>
      <w:lvlJc w:val="left"/>
      <w:pPr>
        <w:ind w:left="5148" w:hanging="360"/>
      </w:pPr>
    </w:lvl>
    <w:lvl w:ilvl="7" w:tplc="40090019" w:tentative="1">
      <w:start w:val="1"/>
      <w:numFmt w:val="lowerLetter"/>
      <w:lvlText w:val="%8."/>
      <w:lvlJc w:val="left"/>
      <w:pPr>
        <w:ind w:left="5868" w:hanging="360"/>
      </w:pPr>
    </w:lvl>
    <w:lvl w:ilvl="8" w:tplc="4009001B" w:tentative="1">
      <w:start w:val="1"/>
      <w:numFmt w:val="lowerRoman"/>
      <w:lvlText w:val="%9."/>
      <w:lvlJc w:val="right"/>
      <w:pPr>
        <w:ind w:left="6588" w:hanging="180"/>
      </w:pPr>
    </w:lvl>
  </w:abstractNum>
  <w:abstractNum w:abstractNumId="42"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3" w15:restartNumberingAfterBreak="0">
    <w:nsid w:val="7F8F5848"/>
    <w:multiLevelType w:val="multilevel"/>
    <w:tmpl w:val="1EE81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2"/>
  </w:num>
  <w:num w:numId="2">
    <w:abstractNumId w:val="13"/>
  </w:num>
  <w:num w:numId="3">
    <w:abstractNumId w:val="10"/>
  </w:num>
  <w:num w:numId="4">
    <w:abstractNumId w:val="38"/>
  </w:num>
  <w:num w:numId="5">
    <w:abstractNumId w:val="14"/>
  </w:num>
  <w:num w:numId="6">
    <w:abstractNumId w:val="23"/>
  </w:num>
  <w:num w:numId="7">
    <w:abstractNumId w:val="26"/>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8"/>
  </w:num>
  <w:num w:numId="19">
    <w:abstractNumId w:val="20"/>
  </w:num>
  <w:num w:numId="20">
    <w:abstractNumId w:val="35"/>
  </w:num>
  <w:num w:numId="21">
    <w:abstractNumId w:val="24"/>
  </w:num>
  <w:num w:numId="22">
    <w:abstractNumId w:val="12"/>
  </w:num>
  <w:num w:numId="23">
    <w:abstractNumId w:val="42"/>
  </w:num>
  <w:num w:numId="24">
    <w:abstractNumId w:val="17"/>
  </w:num>
  <w:num w:numId="25">
    <w:abstractNumId w:val="36"/>
  </w:num>
  <w:num w:numId="26">
    <w:abstractNumId w:val="15"/>
  </w:num>
  <w:num w:numId="27">
    <w:abstractNumId w:val="39"/>
  </w:num>
  <w:num w:numId="28">
    <w:abstractNumId w:val="28"/>
  </w:num>
  <w:num w:numId="29">
    <w:abstractNumId w:val="27"/>
  </w:num>
  <w:num w:numId="30">
    <w:abstractNumId w:val="30"/>
  </w:num>
  <w:num w:numId="31">
    <w:abstractNumId w:val="19"/>
  </w:num>
  <w:num w:numId="32">
    <w:abstractNumId w:val="29"/>
  </w:num>
  <w:num w:numId="33">
    <w:abstractNumId w:val="41"/>
  </w:num>
  <w:num w:numId="34">
    <w:abstractNumId w:val="25"/>
  </w:num>
  <w:num w:numId="35">
    <w:abstractNumId w:val="40"/>
  </w:num>
  <w:num w:numId="36">
    <w:abstractNumId w:val="33"/>
  </w:num>
  <w:num w:numId="37">
    <w:abstractNumId w:val="31"/>
  </w:num>
  <w:num w:numId="38">
    <w:abstractNumId w:val="11"/>
  </w:num>
  <w:num w:numId="39">
    <w:abstractNumId w:val="34"/>
  </w:num>
  <w:num w:numId="40">
    <w:abstractNumId w:val="43"/>
  </w:num>
  <w:num w:numId="41">
    <w:abstractNumId w:val="37"/>
  </w:num>
  <w:num w:numId="42">
    <w:abstractNumId w:val="22"/>
  </w:num>
  <w:num w:numId="43">
    <w:abstractNumId w:val="16"/>
  </w:num>
  <w:num w:numId="4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626D"/>
    <w:rsid w:val="000D05B1"/>
    <w:rsid w:val="001500D6"/>
    <w:rsid w:val="0027519F"/>
    <w:rsid w:val="003D5834"/>
    <w:rsid w:val="00414BBD"/>
    <w:rsid w:val="00432229"/>
    <w:rsid w:val="0060626D"/>
    <w:rsid w:val="00645252"/>
    <w:rsid w:val="006D3D74"/>
    <w:rsid w:val="0083569A"/>
    <w:rsid w:val="00976A9C"/>
    <w:rsid w:val="00A9204E"/>
    <w:rsid w:val="00AF4572"/>
    <w:rsid w:val="00BC0A5C"/>
    <w:rsid w:val="00BE4877"/>
    <w:rsid w:val="00D51431"/>
    <w:rsid w:val="00DD6B3C"/>
    <w:rsid w:val="00FD6A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2A00F96"/>
  <w15:chartTrackingRefBased/>
  <w15:docId w15:val="{F6B8000B-B763-49FF-8804-B63279CBF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semiHidden/>
    <w:unhideWhenUsed/>
    <w:rsid w:val="006D3D74"/>
  </w:style>
  <w:style w:type="character" w:customStyle="1" w:styleId="HeaderChar">
    <w:name w:val="Header Char"/>
    <w:basedOn w:val="DefaultParagraphFont"/>
    <w:link w:val="Header"/>
    <w:uiPriority w:val="99"/>
    <w:semiHidden/>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table" w:styleId="TableGrid">
    <w:name w:val="Table Grid"/>
    <w:basedOn w:val="TableNormal"/>
    <w:uiPriority w:val="59"/>
    <w:rsid w:val="006062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0626D"/>
    <w:pPr>
      <w:spacing w:after="200" w:line="276" w:lineRule="auto"/>
      <w:ind w:left="720"/>
      <w:contextualSpacing/>
    </w:pPr>
  </w:style>
  <w:style w:type="table" w:styleId="GridTable1Light">
    <w:name w:val="Grid Table 1 Light"/>
    <w:basedOn w:val="TableNormal"/>
    <w:uiPriority w:val="46"/>
    <w:rsid w:val="0060626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414BBD"/>
    <w:pPr>
      <w:spacing w:before="100" w:beforeAutospacing="1" w:after="100" w:afterAutospacing="1"/>
    </w:pPr>
    <w:rPr>
      <w:rFonts w:ascii="Times New Roman" w:eastAsia="Times New Roman" w:hAnsi="Times New Roman" w:cs="Times New Roman"/>
      <w:sz w:val="24"/>
      <w:szCs w:val="24"/>
    </w:rPr>
  </w:style>
  <w:style w:type="character" w:customStyle="1" w:styleId="mw-headline">
    <w:name w:val="mw-headline"/>
    <w:basedOn w:val="DefaultParagraphFont"/>
    <w:rsid w:val="001500D6"/>
  </w:style>
  <w:style w:type="table" w:styleId="GridTable2-Accent1">
    <w:name w:val="Grid Table 2 Accent 1"/>
    <w:basedOn w:val="TableNormal"/>
    <w:uiPriority w:val="47"/>
    <w:rsid w:val="00DD6B3C"/>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383931">
      <w:bodyDiv w:val="1"/>
      <w:marLeft w:val="0"/>
      <w:marRight w:val="0"/>
      <w:marTop w:val="0"/>
      <w:marBottom w:val="0"/>
      <w:divBdr>
        <w:top w:val="none" w:sz="0" w:space="0" w:color="auto"/>
        <w:left w:val="none" w:sz="0" w:space="0" w:color="auto"/>
        <w:bottom w:val="none" w:sz="0" w:space="0" w:color="auto"/>
        <w:right w:val="none" w:sz="0" w:space="0" w:color="auto"/>
      </w:divBdr>
    </w:div>
    <w:div w:id="288315609">
      <w:bodyDiv w:val="1"/>
      <w:marLeft w:val="0"/>
      <w:marRight w:val="0"/>
      <w:marTop w:val="0"/>
      <w:marBottom w:val="0"/>
      <w:divBdr>
        <w:top w:val="none" w:sz="0" w:space="0" w:color="auto"/>
        <w:left w:val="none" w:sz="0" w:space="0" w:color="auto"/>
        <w:bottom w:val="none" w:sz="0" w:space="0" w:color="auto"/>
        <w:right w:val="none" w:sz="0" w:space="0" w:color="auto"/>
      </w:divBdr>
    </w:div>
    <w:div w:id="298926192">
      <w:bodyDiv w:val="1"/>
      <w:marLeft w:val="0"/>
      <w:marRight w:val="0"/>
      <w:marTop w:val="0"/>
      <w:marBottom w:val="0"/>
      <w:divBdr>
        <w:top w:val="none" w:sz="0" w:space="0" w:color="auto"/>
        <w:left w:val="none" w:sz="0" w:space="0" w:color="auto"/>
        <w:bottom w:val="none" w:sz="0" w:space="0" w:color="auto"/>
        <w:right w:val="none" w:sz="0" w:space="0" w:color="auto"/>
      </w:divBdr>
    </w:div>
    <w:div w:id="400103027">
      <w:bodyDiv w:val="1"/>
      <w:marLeft w:val="0"/>
      <w:marRight w:val="0"/>
      <w:marTop w:val="0"/>
      <w:marBottom w:val="0"/>
      <w:divBdr>
        <w:top w:val="none" w:sz="0" w:space="0" w:color="auto"/>
        <w:left w:val="none" w:sz="0" w:space="0" w:color="auto"/>
        <w:bottom w:val="none" w:sz="0" w:space="0" w:color="auto"/>
        <w:right w:val="none" w:sz="0" w:space="0" w:color="auto"/>
      </w:divBdr>
      <w:divsChild>
        <w:div w:id="747119270">
          <w:marLeft w:val="576"/>
          <w:marRight w:val="0"/>
          <w:marTop w:val="60"/>
          <w:marBottom w:val="0"/>
          <w:divBdr>
            <w:top w:val="none" w:sz="0" w:space="0" w:color="auto"/>
            <w:left w:val="none" w:sz="0" w:space="0" w:color="auto"/>
            <w:bottom w:val="none" w:sz="0" w:space="0" w:color="auto"/>
            <w:right w:val="none" w:sz="0" w:space="0" w:color="auto"/>
          </w:divBdr>
        </w:div>
        <w:div w:id="1807770011">
          <w:marLeft w:val="576"/>
          <w:marRight w:val="0"/>
          <w:marTop w:val="60"/>
          <w:marBottom w:val="0"/>
          <w:divBdr>
            <w:top w:val="none" w:sz="0" w:space="0" w:color="auto"/>
            <w:left w:val="none" w:sz="0" w:space="0" w:color="auto"/>
            <w:bottom w:val="none" w:sz="0" w:space="0" w:color="auto"/>
            <w:right w:val="none" w:sz="0" w:space="0" w:color="auto"/>
          </w:divBdr>
        </w:div>
        <w:div w:id="247269835">
          <w:marLeft w:val="576"/>
          <w:marRight w:val="0"/>
          <w:marTop w:val="60"/>
          <w:marBottom w:val="0"/>
          <w:divBdr>
            <w:top w:val="none" w:sz="0" w:space="0" w:color="auto"/>
            <w:left w:val="none" w:sz="0" w:space="0" w:color="auto"/>
            <w:bottom w:val="none" w:sz="0" w:space="0" w:color="auto"/>
            <w:right w:val="none" w:sz="0" w:space="0" w:color="auto"/>
          </w:divBdr>
        </w:div>
        <w:div w:id="417017740">
          <w:marLeft w:val="576"/>
          <w:marRight w:val="0"/>
          <w:marTop w:val="60"/>
          <w:marBottom w:val="0"/>
          <w:divBdr>
            <w:top w:val="none" w:sz="0" w:space="0" w:color="auto"/>
            <w:left w:val="none" w:sz="0" w:space="0" w:color="auto"/>
            <w:bottom w:val="none" w:sz="0" w:space="0" w:color="auto"/>
            <w:right w:val="none" w:sz="0" w:space="0" w:color="auto"/>
          </w:divBdr>
        </w:div>
      </w:divsChild>
    </w:div>
    <w:div w:id="756708016">
      <w:bodyDiv w:val="1"/>
      <w:marLeft w:val="0"/>
      <w:marRight w:val="0"/>
      <w:marTop w:val="0"/>
      <w:marBottom w:val="0"/>
      <w:divBdr>
        <w:top w:val="none" w:sz="0" w:space="0" w:color="auto"/>
        <w:left w:val="none" w:sz="0" w:space="0" w:color="auto"/>
        <w:bottom w:val="none" w:sz="0" w:space="0" w:color="auto"/>
        <w:right w:val="none" w:sz="0" w:space="0" w:color="auto"/>
      </w:divBdr>
    </w:div>
    <w:div w:id="824277112">
      <w:bodyDiv w:val="1"/>
      <w:marLeft w:val="0"/>
      <w:marRight w:val="0"/>
      <w:marTop w:val="0"/>
      <w:marBottom w:val="0"/>
      <w:divBdr>
        <w:top w:val="none" w:sz="0" w:space="0" w:color="auto"/>
        <w:left w:val="none" w:sz="0" w:space="0" w:color="auto"/>
        <w:bottom w:val="none" w:sz="0" w:space="0" w:color="auto"/>
        <w:right w:val="none" w:sz="0" w:space="0" w:color="auto"/>
      </w:divBdr>
    </w:div>
    <w:div w:id="857504700">
      <w:bodyDiv w:val="1"/>
      <w:marLeft w:val="0"/>
      <w:marRight w:val="0"/>
      <w:marTop w:val="0"/>
      <w:marBottom w:val="0"/>
      <w:divBdr>
        <w:top w:val="none" w:sz="0" w:space="0" w:color="auto"/>
        <w:left w:val="none" w:sz="0" w:space="0" w:color="auto"/>
        <w:bottom w:val="none" w:sz="0" w:space="0" w:color="auto"/>
        <w:right w:val="none" w:sz="0" w:space="0" w:color="auto"/>
      </w:divBdr>
    </w:div>
    <w:div w:id="1002047594">
      <w:bodyDiv w:val="1"/>
      <w:marLeft w:val="0"/>
      <w:marRight w:val="0"/>
      <w:marTop w:val="0"/>
      <w:marBottom w:val="0"/>
      <w:divBdr>
        <w:top w:val="none" w:sz="0" w:space="0" w:color="auto"/>
        <w:left w:val="none" w:sz="0" w:space="0" w:color="auto"/>
        <w:bottom w:val="none" w:sz="0" w:space="0" w:color="auto"/>
        <w:right w:val="none" w:sz="0" w:space="0" w:color="auto"/>
      </w:divBdr>
      <w:divsChild>
        <w:div w:id="361366793">
          <w:marLeft w:val="576"/>
          <w:marRight w:val="0"/>
          <w:marTop w:val="60"/>
          <w:marBottom w:val="0"/>
          <w:divBdr>
            <w:top w:val="none" w:sz="0" w:space="0" w:color="auto"/>
            <w:left w:val="none" w:sz="0" w:space="0" w:color="auto"/>
            <w:bottom w:val="none" w:sz="0" w:space="0" w:color="auto"/>
            <w:right w:val="none" w:sz="0" w:space="0" w:color="auto"/>
          </w:divBdr>
        </w:div>
      </w:divsChild>
    </w:div>
    <w:div w:id="1105806554">
      <w:bodyDiv w:val="1"/>
      <w:marLeft w:val="0"/>
      <w:marRight w:val="0"/>
      <w:marTop w:val="0"/>
      <w:marBottom w:val="0"/>
      <w:divBdr>
        <w:top w:val="none" w:sz="0" w:space="0" w:color="auto"/>
        <w:left w:val="none" w:sz="0" w:space="0" w:color="auto"/>
        <w:bottom w:val="none" w:sz="0" w:space="0" w:color="auto"/>
        <w:right w:val="none" w:sz="0" w:space="0" w:color="auto"/>
      </w:divBdr>
    </w:div>
    <w:div w:id="1182013792">
      <w:bodyDiv w:val="1"/>
      <w:marLeft w:val="0"/>
      <w:marRight w:val="0"/>
      <w:marTop w:val="0"/>
      <w:marBottom w:val="0"/>
      <w:divBdr>
        <w:top w:val="none" w:sz="0" w:space="0" w:color="auto"/>
        <w:left w:val="none" w:sz="0" w:space="0" w:color="auto"/>
        <w:bottom w:val="none" w:sz="0" w:space="0" w:color="auto"/>
        <w:right w:val="none" w:sz="0" w:space="0" w:color="auto"/>
      </w:divBdr>
    </w:div>
    <w:div w:id="1189216313">
      <w:bodyDiv w:val="1"/>
      <w:marLeft w:val="0"/>
      <w:marRight w:val="0"/>
      <w:marTop w:val="0"/>
      <w:marBottom w:val="0"/>
      <w:divBdr>
        <w:top w:val="none" w:sz="0" w:space="0" w:color="auto"/>
        <w:left w:val="none" w:sz="0" w:space="0" w:color="auto"/>
        <w:bottom w:val="none" w:sz="0" w:space="0" w:color="auto"/>
        <w:right w:val="none" w:sz="0" w:space="0" w:color="auto"/>
      </w:divBdr>
    </w:div>
    <w:div w:id="1375151989">
      <w:bodyDiv w:val="1"/>
      <w:marLeft w:val="0"/>
      <w:marRight w:val="0"/>
      <w:marTop w:val="0"/>
      <w:marBottom w:val="0"/>
      <w:divBdr>
        <w:top w:val="none" w:sz="0" w:space="0" w:color="auto"/>
        <w:left w:val="none" w:sz="0" w:space="0" w:color="auto"/>
        <w:bottom w:val="none" w:sz="0" w:space="0" w:color="auto"/>
        <w:right w:val="none" w:sz="0" w:space="0" w:color="auto"/>
      </w:divBdr>
      <w:divsChild>
        <w:div w:id="550921465">
          <w:marLeft w:val="734"/>
          <w:marRight w:val="0"/>
          <w:marTop w:val="208"/>
          <w:marBottom w:val="0"/>
          <w:divBdr>
            <w:top w:val="none" w:sz="0" w:space="0" w:color="auto"/>
            <w:left w:val="none" w:sz="0" w:space="0" w:color="auto"/>
            <w:bottom w:val="none" w:sz="0" w:space="0" w:color="auto"/>
            <w:right w:val="none" w:sz="0" w:space="0" w:color="auto"/>
          </w:divBdr>
        </w:div>
        <w:div w:id="1449929434">
          <w:marLeft w:val="734"/>
          <w:marRight w:val="0"/>
          <w:marTop w:val="48"/>
          <w:marBottom w:val="0"/>
          <w:divBdr>
            <w:top w:val="none" w:sz="0" w:space="0" w:color="auto"/>
            <w:left w:val="none" w:sz="0" w:space="0" w:color="auto"/>
            <w:bottom w:val="none" w:sz="0" w:space="0" w:color="auto"/>
            <w:right w:val="none" w:sz="0" w:space="0" w:color="auto"/>
          </w:divBdr>
        </w:div>
        <w:div w:id="2050445863">
          <w:marLeft w:val="734"/>
          <w:marRight w:val="0"/>
          <w:marTop w:val="48"/>
          <w:marBottom w:val="0"/>
          <w:divBdr>
            <w:top w:val="none" w:sz="0" w:space="0" w:color="auto"/>
            <w:left w:val="none" w:sz="0" w:space="0" w:color="auto"/>
            <w:bottom w:val="none" w:sz="0" w:space="0" w:color="auto"/>
            <w:right w:val="none" w:sz="0" w:space="0" w:color="auto"/>
          </w:divBdr>
        </w:div>
        <w:div w:id="285544461">
          <w:marLeft w:val="734"/>
          <w:marRight w:val="0"/>
          <w:marTop w:val="50"/>
          <w:marBottom w:val="0"/>
          <w:divBdr>
            <w:top w:val="none" w:sz="0" w:space="0" w:color="auto"/>
            <w:left w:val="none" w:sz="0" w:space="0" w:color="auto"/>
            <w:bottom w:val="none" w:sz="0" w:space="0" w:color="auto"/>
            <w:right w:val="none" w:sz="0" w:space="0" w:color="auto"/>
          </w:divBdr>
        </w:div>
        <w:div w:id="2055421509">
          <w:marLeft w:val="734"/>
          <w:marRight w:val="0"/>
          <w:marTop w:val="48"/>
          <w:marBottom w:val="0"/>
          <w:divBdr>
            <w:top w:val="none" w:sz="0" w:space="0" w:color="auto"/>
            <w:left w:val="none" w:sz="0" w:space="0" w:color="auto"/>
            <w:bottom w:val="none" w:sz="0" w:space="0" w:color="auto"/>
            <w:right w:val="none" w:sz="0" w:space="0" w:color="auto"/>
          </w:divBdr>
        </w:div>
        <w:div w:id="148712553">
          <w:marLeft w:val="734"/>
          <w:marRight w:val="0"/>
          <w:marTop w:val="51"/>
          <w:marBottom w:val="0"/>
          <w:divBdr>
            <w:top w:val="none" w:sz="0" w:space="0" w:color="auto"/>
            <w:left w:val="none" w:sz="0" w:space="0" w:color="auto"/>
            <w:bottom w:val="none" w:sz="0" w:space="0" w:color="auto"/>
            <w:right w:val="none" w:sz="0" w:space="0" w:color="auto"/>
          </w:divBdr>
        </w:div>
      </w:divsChild>
    </w:div>
    <w:div w:id="1436827148">
      <w:bodyDiv w:val="1"/>
      <w:marLeft w:val="0"/>
      <w:marRight w:val="0"/>
      <w:marTop w:val="0"/>
      <w:marBottom w:val="0"/>
      <w:divBdr>
        <w:top w:val="none" w:sz="0" w:space="0" w:color="auto"/>
        <w:left w:val="none" w:sz="0" w:space="0" w:color="auto"/>
        <w:bottom w:val="none" w:sz="0" w:space="0" w:color="auto"/>
        <w:right w:val="none" w:sz="0" w:space="0" w:color="auto"/>
      </w:divBdr>
    </w:div>
    <w:div w:id="1488744555">
      <w:bodyDiv w:val="1"/>
      <w:marLeft w:val="0"/>
      <w:marRight w:val="0"/>
      <w:marTop w:val="0"/>
      <w:marBottom w:val="0"/>
      <w:divBdr>
        <w:top w:val="none" w:sz="0" w:space="0" w:color="auto"/>
        <w:left w:val="none" w:sz="0" w:space="0" w:color="auto"/>
        <w:bottom w:val="none" w:sz="0" w:space="0" w:color="auto"/>
        <w:right w:val="none" w:sz="0" w:space="0" w:color="auto"/>
      </w:divBdr>
    </w:div>
    <w:div w:id="1501845550">
      <w:bodyDiv w:val="1"/>
      <w:marLeft w:val="0"/>
      <w:marRight w:val="0"/>
      <w:marTop w:val="0"/>
      <w:marBottom w:val="0"/>
      <w:divBdr>
        <w:top w:val="none" w:sz="0" w:space="0" w:color="auto"/>
        <w:left w:val="none" w:sz="0" w:space="0" w:color="auto"/>
        <w:bottom w:val="none" w:sz="0" w:space="0" w:color="auto"/>
        <w:right w:val="none" w:sz="0" w:space="0" w:color="auto"/>
      </w:divBdr>
      <w:divsChild>
        <w:div w:id="674452964">
          <w:marLeft w:val="576"/>
          <w:marRight w:val="0"/>
          <w:marTop w:val="60"/>
          <w:marBottom w:val="0"/>
          <w:divBdr>
            <w:top w:val="none" w:sz="0" w:space="0" w:color="auto"/>
            <w:left w:val="none" w:sz="0" w:space="0" w:color="auto"/>
            <w:bottom w:val="none" w:sz="0" w:space="0" w:color="auto"/>
            <w:right w:val="none" w:sz="0" w:space="0" w:color="auto"/>
          </w:divBdr>
        </w:div>
        <w:div w:id="1863590126">
          <w:marLeft w:val="576"/>
          <w:marRight w:val="0"/>
          <w:marTop w:val="60"/>
          <w:marBottom w:val="0"/>
          <w:divBdr>
            <w:top w:val="none" w:sz="0" w:space="0" w:color="auto"/>
            <w:left w:val="none" w:sz="0" w:space="0" w:color="auto"/>
            <w:bottom w:val="none" w:sz="0" w:space="0" w:color="auto"/>
            <w:right w:val="none" w:sz="0" w:space="0" w:color="auto"/>
          </w:divBdr>
        </w:div>
        <w:div w:id="1972132700">
          <w:marLeft w:val="576"/>
          <w:marRight w:val="0"/>
          <w:marTop w:val="60"/>
          <w:marBottom w:val="0"/>
          <w:divBdr>
            <w:top w:val="none" w:sz="0" w:space="0" w:color="auto"/>
            <w:left w:val="none" w:sz="0" w:space="0" w:color="auto"/>
            <w:bottom w:val="none" w:sz="0" w:space="0" w:color="auto"/>
            <w:right w:val="none" w:sz="0" w:space="0" w:color="auto"/>
          </w:divBdr>
        </w:div>
        <w:div w:id="1792169322">
          <w:marLeft w:val="576"/>
          <w:marRight w:val="0"/>
          <w:marTop w:val="60"/>
          <w:marBottom w:val="0"/>
          <w:divBdr>
            <w:top w:val="none" w:sz="0" w:space="0" w:color="auto"/>
            <w:left w:val="none" w:sz="0" w:space="0" w:color="auto"/>
            <w:bottom w:val="none" w:sz="0" w:space="0" w:color="auto"/>
            <w:right w:val="none" w:sz="0" w:space="0" w:color="auto"/>
          </w:divBdr>
        </w:div>
      </w:divsChild>
    </w:div>
    <w:div w:id="1578514686">
      <w:bodyDiv w:val="1"/>
      <w:marLeft w:val="0"/>
      <w:marRight w:val="0"/>
      <w:marTop w:val="0"/>
      <w:marBottom w:val="0"/>
      <w:divBdr>
        <w:top w:val="none" w:sz="0" w:space="0" w:color="auto"/>
        <w:left w:val="none" w:sz="0" w:space="0" w:color="auto"/>
        <w:bottom w:val="none" w:sz="0" w:space="0" w:color="auto"/>
        <w:right w:val="none" w:sz="0" w:space="0" w:color="auto"/>
      </w:divBdr>
      <w:divsChild>
        <w:div w:id="2142070406">
          <w:marLeft w:val="576"/>
          <w:marRight w:val="0"/>
          <w:marTop w:val="60"/>
          <w:marBottom w:val="0"/>
          <w:divBdr>
            <w:top w:val="none" w:sz="0" w:space="0" w:color="auto"/>
            <w:left w:val="none" w:sz="0" w:space="0" w:color="auto"/>
            <w:bottom w:val="none" w:sz="0" w:space="0" w:color="auto"/>
            <w:right w:val="none" w:sz="0" w:space="0" w:color="auto"/>
          </w:divBdr>
        </w:div>
        <w:div w:id="465198559">
          <w:marLeft w:val="576"/>
          <w:marRight w:val="0"/>
          <w:marTop w:val="60"/>
          <w:marBottom w:val="0"/>
          <w:divBdr>
            <w:top w:val="none" w:sz="0" w:space="0" w:color="auto"/>
            <w:left w:val="none" w:sz="0" w:space="0" w:color="auto"/>
            <w:bottom w:val="none" w:sz="0" w:space="0" w:color="auto"/>
            <w:right w:val="none" w:sz="0" w:space="0" w:color="auto"/>
          </w:divBdr>
        </w:div>
        <w:div w:id="1479105014">
          <w:marLeft w:val="576"/>
          <w:marRight w:val="0"/>
          <w:marTop w:val="60"/>
          <w:marBottom w:val="0"/>
          <w:divBdr>
            <w:top w:val="none" w:sz="0" w:space="0" w:color="auto"/>
            <w:left w:val="none" w:sz="0" w:space="0" w:color="auto"/>
            <w:bottom w:val="none" w:sz="0" w:space="0" w:color="auto"/>
            <w:right w:val="none" w:sz="0" w:space="0" w:color="auto"/>
          </w:divBdr>
        </w:div>
      </w:divsChild>
    </w:div>
    <w:div w:id="1687831235">
      <w:bodyDiv w:val="1"/>
      <w:marLeft w:val="0"/>
      <w:marRight w:val="0"/>
      <w:marTop w:val="0"/>
      <w:marBottom w:val="0"/>
      <w:divBdr>
        <w:top w:val="none" w:sz="0" w:space="0" w:color="auto"/>
        <w:left w:val="none" w:sz="0" w:space="0" w:color="auto"/>
        <w:bottom w:val="none" w:sz="0" w:space="0" w:color="auto"/>
        <w:right w:val="none" w:sz="0" w:space="0" w:color="auto"/>
      </w:divBdr>
    </w:div>
    <w:div w:id="1933511946">
      <w:bodyDiv w:val="1"/>
      <w:marLeft w:val="0"/>
      <w:marRight w:val="0"/>
      <w:marTop w:val="0"/>
      <w:marBottom w:val="0"/>
      <w:divBdr>
        <w:top w:val="none" w:sz="0" w:space="0" w:color="auto"/>
        <w:left w:val="none" w:sz="0" w:space="0" w:color="auto"/>
        <w:bottom w:val="none" w:sz="0" w:space="0" w:color="auto"/>
        <w:right w:val="none" w:sz="0" w:space="0" w:color="auto"/>
      </w:divBdr>
    </w:div>
    <w:div w:id="2003728868">
      <w:bodyDiv w:val="1"/>
      <w:marLeft w:val="0"/>
      <w:marRight w:val="0"/>
      <w:marTop w:val="0"/>
      <w:marBottom w:val="0"/>
      <w:divBdr>
        <w:top w:val="none" w:sz="0" w:space="0" w:color="auto"/>
        <w:left w:val="none" w:sz="0" w:space="0" w:color="auto"/>
        <w:bottom w:val="none" w:sz="0" w:space="0" w:color="auto"/>
        <w:right w:val="none" w:sz="0" w:space="0" w:color="auto"/>
      </w:divBdr>
      <w:divsChild>
        <w:div w:id="2022049022">
          <w:marLeft w:val="576"/>
          <w:marRight w:val="0"/>
          <w:marTop w:val="60"/>
          <w:marBottom w:val="0"/>
          <w:divBdr>
            <w:top w:val="none" w:sz="0" w:space="0" w:color="auto"/>
            <w:left w:val="none" w:sz="0" w:space="0" w:color="auto"/>
            <w:bottom w:val="none" w:sz="0" w:space="0" w:color="auto"/>
            <w:right w:val="none" w:sz="0" w:space="0" w:color="auto"/>
          </w:divBdr>
        </w:div>
        <w:div w:id="11953425">
          <w:marLeft w:val="576"/>
          <w:marRight w:val="0"/>
          <w:marTop w:val="60"/>
          <w:marBottom w:val="0"/>
          <w:divBdr>
            <w:top w:val="none" w:sz="0" w:space="0" w:color="auto"/>
            <w:left w:val="none" w:sz="0" w:space="0" w:color="auto"/>
            <w:bottom w:val="none" w:sz="0" w:space="0" w:color="auto"/>
            <w:right w:val="none" w:sz="0" w:space="0" w:color="auto"/>
          </w:divBdr>
        </w:div>
        <w:div w:id="890577392">
          <w:marLeft w:val="576"/>
          <w:marRight w:val="0"/>
          <w:marTop w:val="60"/>
          <w:marBottom w:val="0"/>
          <w:divBdr>
            <w:top w:val="none" w:sz="0" w:space="0" w:color="auto"/>
            <w:left w:val="none" w:sz="0" w:space="0" w:color="auto"/>
            <w:bottom w:val="none" w:sz="0" w:space="0" w:color="auto"/>
            <w:right w:val="none" w:sz="0" w:space="0" w:color="auto"/>
          </w:divBdr>
        </w:div>
      </w:divsChild>
    </w:div>
    <w:div w:id="2094548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 /><Relationship Id="rId18" Type="http://schemas.openxmlformats.org/officeDocument/2006/relationships/hyperlink" Target="https://en.wikipedia.org/wiki/Microcontroller_board" TargetMode="External" /><Relationship Id="rId26" Type="http://schemas.openxmlformats.org/officeDocument/2006/relationships/hyperlink" Target="https://en.wikipedia.org/wiki/USB_cable" TargetMode="External" /><Relationship Id="rId39" Type="http://schemas.openxmlformats.org/officeDocument/2006/relationships/image" Target="media/image11.png" /><Relationship Id="rId21" Type="http://schemas.openxmlformats.org/officeDocument/2006/relationships/hyperlink" Target="https://en.wikipedia.org/wiki/Arduino" TargetMode="External" /><Relationship Id="rId34" Type="http://schemas.openxmlformats.org/officeDocument/2006/relationships/hyperlink" Target="http://wiki.sunfounder.cc/index.php?title=File:Motor3.png" TargetMode="External" /><Relationship Id="rId42" Type="http://schemas.openxmlformats.org/officeDocument/2006/relationships/image" Target="media/image13.jpeg" /><Relationship Id="rId47" Type="http://schemas.openxmlformats.org/officeDocument/2006/relationships/image" Target="media/image17.png" /><Relationship Id="rId50" Type="http://schemas.openxmlformats.org/officeDocument/2006/relationships/image" Target="media/image20.jpeg" /><Relationship Id="rId55" Type="http://schemas.openxmlformats.org/officeDocument/2006/relationships/image" Target="media/image25.jpeg" /><Relationship Id="rId7" Type="http://schemas.openxmlformats.org/officeDocument/2006/relationships/webSettings" Target="webSettings.xml" /><Relationship Id="rId12" Type="http://schemas.openxmlformats.org/officeDocument/2006/relationships/footer" Target="footer2.xml" /><Relationship Id="rId17" Type="http://schemas.openxmlformats.org/officeDocument/2006/relationships/hyperlink" Target="https://en.wikipedia.org/wiki/Open-source" TargetMode="External" /><Relationship Id="rId25" Type="http://schemas.openxmlformats.org/officeDocument/2006/relationships/hyperlink" Target="https://en.wikipedia.org/wiki/Arduino" TargetMode="External" /><Relationship Id="rId33" Type="http://schemas.openxmlformats.org/officeDocument/2006/relationships/image" Target="media/image8.png" /><Relationship Id="rId38" Type="http://schemas.openxmlformats.org/officeDocument/2006/relationships/hyperlink" Target="http://wiki.sunfounder.cc/index.php?title=File:Motor5.png" TargetMode="External" /><Relationship Id="rId46" Type="http://schemas.openxmlformats.org/officeDocument/2006/relationships/hyperlink" Target="https://components101.com/microcontrollers/arduino-uno" TargetMode="External" /><Relationship Id="rId2" Type="http://schemas.openxmlformats.org/officeDocument/2006/relationships/customXml" Target="../customXml/item2.xml" /><Relationship Id="rId16" Type="http://schemas.openxmlformats.org/officeDocument/2006/relationships/hyperlink" Target="https://www.electronicshub.org/arduino-dc-motor-control-using-l298n/" TargetMode="External" /><Relationship Id="rId20" Type="http://schemas.openxmlformats.org/officeDocument/2006/relationships/hyperlink" Target="https://en.wikipedia.org/wiki/ATmega328P" TargetMode="External" /><Relationship Id="rId29" Type="http://schemas.openxmlformats.org/officeDocument/2006/relationships/hyperlink" Target="https://en.wikipedia.org/wiki/Breadboard" TargetMode="External" /><Relationship Id="rId41" Type="http://schemas.openxmlformats.org/officeDocument/2006/relationships/image" Target="media/image12.png" /><Relationship Id="rId54" Type="http://schemas.openxmlformats.org/officeDocument/2006/relationships/image" Target="media/image24.jpeg" /><Relationship Id="rId1" Type="http://schemas.openxmlformats.org/officeDocument/2006/relationships/customXml" Target="../customXml/item1.xml" /><Relationship Id="rId6" Type="http://schemas.openxmlformats.org/officeDocument/2006/relationships/settings" Target="settings.xml" /><Relationship Id="rId11" Type="http://schemas.openxmlformats.org/officeDocument/2006/relationships/footer" Target="footer1.xml" /><Relationship Id="rId24" Type="http://schemas.openxmlformats.org/officeDocument/2006/relationships/hyperlink" Target="https://en.wikipedia.org/wiki/Pulse-width_modulation" TargetMode="External" /><Relationship Id="rId32" Type="http://schemas.openxmlformats.org/officeDocument/2006/relationships/hyperlink" Target="http://wiki.sunfounder.cc/index.php?title=File:Motor2.png" TargetMode="External" /><Relationship Id="rId37" Type="http://schemas.openxmlformats.org/officeDocument/2006/relationships/image" Target="media/image10.png" /><Relationship Id="rId40" Type="http://schemas.openxmlformats.org/officeDocument/2006/relationships/hyperlink" Target="http://wiki.sunfounder.cc/index.php?title=File:Motor6.png" TargetMode="External" /><Relationship Id="rId45" Type="http://schemas.openxmlformats.org/officeDocument/2006/relationships/image" Target="media/image16.png" /><Relationship Id="rId53" Type="http://schemas.openxmlformats.org/officeDocument/2006/relationships/image" Target="media/image23.jpeg" /><Relationship Id="rId58" Type="http://schemas.openxmlformats.org/officeDocument/2006/relationships/theme" Target="theme/theme1.xml" /><Relationship Id="rId5" Type="http://schemas.openxmlformats.org/officeDocument/2006/relationships/styles" Target="styles.xml" /><Relationship Id="rId15" Type="http://schemas.openxmlformats.org/officeDocument/2006/relationships/image" Target="media/image4.jpeg" /><Relationship Id="rId23" Type="http://schemas.openxmlformats.org/officeDocument/2006/relationships/hyperlink" Target="https://en.wikipedia.org/wiki/Expansion_board" TargetMode="External" /><Relationship Id="rId28" Type="http://schemas.openxmlformats.org/officeDocument/2006/relationships/hyperlink" Target="https://en.wikipedia.org/wiki/Electrical_wire" TargetMode="External" /><Relationship Id="rId36" Type="http://schemas.openxmlformats.org/officeDocument/2006/relationships/hyperlink" Target="http://wiki.sunfounder.cc/index.php?title=File:Motor4.png" TargetMode="External" /><Relationship Id="rId49" Type="http://schemas.openxmlformats.org/officeDocument/2006/relationships/image" Target="media/image19.jpeg" /><Relationship Id="rId57" Type="http://schemas.openxmlformats.org/officeDocument/2006/relationships/fontTable" Target="fontTable.xml" /><Relationship Id="rId10" Type="http://schemas.openxmlformats.org/officeDocument/2006/relationships/image" Target="media/image2.png" /><Relationship Id="rId19" Type="http://schemas.openxmlformats.org/officeDocument/2006/relationships/hyperlink" Target="https://en.wikipedia.org/wiki/Microchip_Technology" TargetMode="External" /><Relationship Id="rId31" Type="http://schemas.openxmlformats.org/officeDocument/2006/relationships/image" Target="media/image7.jpeg" /><Relationship Id="rId44" Type="http://schemas.openxmlformats.org/officeDocument/2006/relationships/image" Target="media/image15.jpeg" /><Relationship Id="rId52" Type="http://schemas.openxmlformats.org/officeDocument/2006/relationships/image" Target="media/image22.jpeg" /><Relationship Id="rId4" Type="http://schemas.openxmlformats.org/officeDocument/2006/relationships/numbering" Target="numbering.xml" /><Relationship Id="rId9" Type="http://schemas.openxmlformats.org/officeDocument/2006/relationships/endnotes" Target="endnotes.xml" /><Relationship Id="rId14" Type="http://schemas.openxmlformats.org/officeDocument/2006/relationships/hyperlink" Target="https://www.electronicshub.org/hc-05-bluetooth-module/" TargetMode="External" /><Relationship Id="rId22" Type="http://schemas.openxmlformats.org/officeDocument/2006/relationships/hyperlink" Target="https://en.wikipedia.org/wiki/Input/output" TargetMode="External" /><Relationship Id="rId27" Type="http://schemas.openxmlformats.org/officeDocument/2006/relationships/image" Target="media/image5.jpeg" /><Relationship Id="rId30" Type="http://schemas.openxmlformats.org/officeDocument/2006/relationships/image" Target="media/image6.jpeg" /><Relationship Id="rId35" Type="http://schemas.openxmlformats.org/officeDocument/2006/relationships/image" Target="media/image9.png" /><Relationship Id="rId43" Type="http://schemas.openxmlformats.org/officeDocument/2006/relationships/image" Target="media/image14.png" /><Relationship Id="rId48" Type="http://schemas.openxmlformats.org/officeDocument/2006/relationships/image" Target="media/image18.jpeg" /><Relationship Id="rId56" Type="http://schemas.openxmlformats.org/officeDocument/2006/relationships/image" Target="media/image26.jpeg" /><Relationship Id="rId8" Type="http://schemas.openxmlformats.org/officeDocument/2006/relationships/footnotes" Target="footnotes.xml" /><Relationship Id="rId51" Type="http://schemas.openxmlformats.org/officeDocument/2006/relationships/image" Target="media/image21.jpeg" /><Relationship Id="rId3" Type="http://schemas.openxmlformats.org/officeDocument/2006/relationships/customXml" Target="../customXml/item3.xml" /></Relationships>
</file>

<file path=word/_rels/numbering.xml.rels><?xml version="1.0" encoding="UTF-8" standalone="yes"?>
<Relationships xmlns="http://schemas.openxmlformats.org/package/2006/relationships"><Relationship Id="rId1" Type="http://schemas.openxmlformats.org/officeDocument/2006/relationships/image" Target="media/image1.gif" /></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abj\AppData\Local\Microsoft\Office\16.0\DTS\en-US%7bA5B5FB9C-F527-4F63-8A4B-30264D5DDDD9%7d\%7b1D0F7272-ABA9-4802-8114-07D62A7763C9%7dtf02786999_win32.dot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item1.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7FBDB1CC-CEFB-4E46-8174-1F0AA0D30B24}">
  <ds:schemaRefs>
    <ds:schemaRef ds:uri="http://schemas.microsoft.com/office/2006/metadata/properties"/>
    <ds:schemaRef ds:uri="http://www.w3.org/2000/xmlns/"/>
    <ds:schemaRef ds:uri="4873beb7-5857-4685-be1f-d57550cc96cc"/>
    <ds:schemaRef ds:uri="http://www.w3.org/2001/XMLSchema-instance"/>
    <ds:schemaRef ds:uri="http://schemas.microsoft.com/office/infopath/2007/PartnerControls"/>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0/xmlns/"/>
    <ds:schemaRef ds:uri="http://www.w3.org/2001/XMLSchema"/>
    <ds:schemaRef ds:uri="4873beb7-5857-4685-be1f-d57550cc96cc"/>
  </ds:schemaRefs>
</ds:datastoreItem>
</file>

<file path=customXml/itemProps3.xml><?xml version="1.0" encoding="utf-8"?>
<ds:datastoreItem xmlns:ds="http://schemas.openxmlformats.org/officeDocument/2006/customXml" ds:itemID="{C01C3C56-10DB-49F7-B061-44D8728D078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%7b1D0F7272-ABA9-4802-8114-07D62A7763C9%7dtf02786999_win32.dotx</Template>
  <TotalTime>1</TotalTime>
  <Pages>34</Pages>
  <Words>4021</Words>
  <Characters>22923</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 kumar thabjul</dc:creator>
  <cp:keywords/>
  <dc:description/>
  <cp:lastModifiedBy>p k</cp:lastModifiedBy>
  <cp:revision>2</cp:revision>
  <dcterms:created xsi:type="dcterms:W3CDTF">2021-05-10T04:43:00Z</dcterms:created>
  <dcterms:modified xsi:type="dcterms:W3CDTF">2021-05-10T04:43:00Z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